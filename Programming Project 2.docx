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C" w:rsidRDefault="0057575C">
      <w:pPr>
        <w:spacing w:before="6" w:line="160" w:lineRule="exact"/>
        <w:rPr>
          <w:sz w:val="16"/>
          <w:szCs w:val="16"/>
        </w:rPr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221EA1">
      <w:pPr>
        <w:spacing w:line="720" w:lineRule="exact"/>
        <w:ind w:left="4101"/>
        <w:rPr>
          <w:rFonts w:ascii="Cambria" w:eastAsia="Cambria" w:hAnsi="Cambria" w:cs="Cambria"/>
          <w:sz w:val="64"/>
          <w:szCs w:val="64"/>
        </w:rPr>
      </w:pPr>
      <w:r>
        <w:rPr>
          <w:rFonts w:ascii="Cambria" w:eastAsia="Cambria" w:hAnsi="Cambria" w:cs="Cambria"/>
          <w:color w:val="4F81BC"/>
          <w:sz w:val="64"/>
          <w:szCs w:val="64"/>
        </w:rPr>
        <w:t>PROGRAMMING</w:t>
      </w:r>
    </w:p>
    <w:p w:rsidR="0057575C" w:rsidRDefault="0057575C">
      <w:pPr>
        <w:spacing w:before="3" w:line="120" w:lineRule="exact"/>
        <w:rPr>
          <w:sz w:val="12"/>
          <w:szCs w:val="12"/>
        </w:rPr>
      </w:pPr>
    </w:p>
    <w:p w:rsidR="0057575C" w:rsidRDefault="00221EA1">
      <w:pPr>
        <w:ind w:left="5561"/>
        <w:rPr>
          <w:rFonts w:ascii="Cambria" w:eastAsia="Cambria" w:hAnsi="Cambria" w:cs="Cambria"/>
          <w:sz w:val="63"/>
          <w:szCs w:val="63"/>
        </w:rPr>
      </w:pPr>
      <w:r>
        <w:rPr>
          <w:rFonts w:ascii="Cambria" w:eastAsia="Cambria" w:hAnsi="Cambria" w:cs="Cambria"/>
          <w:color w:val="4F81BC"/>
          <w:sz w:val="63"/>
          <w:szCs w:val="63"/>
        </w:rPr>
        <w:t>PROJECT 2</w:t>
      </w:r>
    </w:p>
    <w:p w:rsidR="0057575C" w:rsidRDefault="00221EA1">
      <w:pPr>
        <w:ind w:left="6918" w:right="119" w:hanging="4157"/>
        <w:jc w:val="right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404040"/>
          <w:w w:val="99"/>
          <w:sz w:val="32"/>
          <w:szCs w:val="32"/>
        </w:rPr>
        <w:t>Solving</w:t>
      </w:r>
      <w:r>
        <w:rPr>
          <w:rFonts w:ascii="Cambria" w:eastAsia="Cambria" w:hAnsi="Cambria" w:cs="Cambria"/>
          <w:color w:val="404040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404040"/>
          <w:w w:val="99"/>
          <w:sz w:val="32"/>
          <w:szCs w:val="32"/>
        </w:rPr>
        <w:t>N-queens</w:t>
      </w:r>
      <w:r>
        <w:rPr>
          <w:rFonts w:ascii="Cambria" w:eastAsia="Cambria" w:hAnsi="Cambria" w:cs="Cambria"/>
          <w:color w:val="404040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404040"/>
          <w:w w:val="99"/>
          <w:sz w:val="32"/>
          <w:szCs w:val="32"/>
        </w:rPr>
        <w:t>problem</w:t>
      </w:r>
      <w:r>
        <w:rPr>
          <w:rFonts w:ascii="Cambria" w:eastAsia="Cambria" w:hAnsi="Cambria" w:cs="Cambria"/>
          <w:color w:val="404040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404040"/>
          <w:w w:val="99"/>
          <w:sz w:val="32"/>
          <w:szCs w:val="32"/>
        </w:rPr>
        <w:t>using</w:t>
      </w:r>
      <w:r>
        <w:rPr>
          <w:rFonts w:ascii="Cambria" w:eastAsia="Cambria" w:hAnsi="Cambria" w:cs="Cambria"/>
          <w:color w:val="404040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404040"/>
          <w:w w:val="99"/>
          <w:sz w:val="32"/>
          <w:szCs w:val="32"/>
        </w:rPr>
        <w:t>Hill-climbing and</w:t>
      </w:r>
      <w:r>
        <w:rPr>
          <w:rFonts w:ascii="Cambria" w:eastAsia="Cambria" w:hAnsi="Cambria" w:cs="Cambria"/>
          <w:color w:val="404040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404040"/>
          <w:w w:val="99"/>
          <w:sz w:val="32"/>
          <w:szCs w:val="32"/>
        </w:rPr>
        <w:t>its</w:t>
      </w:r>
      <w:r>
        <w:rPr>
          <w:rFonts w:ascii="Cambria" w:eastAsia="Cambria" w:hAnsi="Cambria" w:cs="Cambria"/>
          <w:color w:val="404040"/>
          <w:sz w:val="32"/>
          <w:szCs w:val="32"/>
        </w:rPr>
        <w:t xml:space="preserve"> </w:t>
      </w:r>
      <w:r>
        <w:rPr>
          <w:rFonts w:ascii="Cambria" w:eastAsia="Cambria" w:hAnsi="Cambria" w:cs="Cambria"/>
          <w:color w:val="404040"/>
          <w:w w:val="99"/>
          <w:sz w:val="32"/>
          <w:szCs w:val="32"/>
        </w:rPr>
        <w:t>variants</w:t>
      </w:r>
    </w:p>
    <w:p w:rsidR="0057575C" w:rsidRDefault="0057575C">
      <w:pPr>
        <w:spacing w:before="1" w:line="180" w:lineRule="exact"/>
        <w:rPr>
          <w:sz w:val="18"/>
          <w:szCs w:val="18"/>
        </w:rPr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57575C" w:rsidRDefault="0057575C">
      <w:pPr>
        <w:spacing w:line="200" w:lineRule="exact"/>
      </w:pPr>
    </w:p>
    <w:p w:rsidR="00221EA1" w:rsidRDefault="00221EA1">
      <w:pPr>
        <w:ind w:right="157"/>
        <w:jc w:val="right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Avijit Jaiswal</w:t>
      </w:r>
    </w:p>
    <w:p w:rsidR="0057575C" w:rsidRDefault="00221EA1">
      <w:pPr>
        <w:ind w:right="157"/>
        <w:jc w:val="right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Jinraj Jain</w:t>
      </w:r>
    </w:p>
    <w:p w:rsidR="00221EA1" w:rsidRDefault="00221EA1">
      <w:pPr>
        <w:spacing w:before="46"/>
        <w:ind w:right="157"/>
        <w:jc w:val="right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Ankit Pandita </w:t>
      </w:r>
    </w:p>
    <w:p w:rsidR="00221EA1" w:rsidRDefault="00221EA1">
      <w:pPr>
        <w:spacing w:before="46"/>
        <w:ind w:right="157"/>
        <w:jc w:val="right"/>
        <w:rPr>
          <w:rFonts w:ascii="Cambria" w:eastAsia="Cambria" w:hAnsi="Cambria" w:cs="Cambria"/>
          <w:sz w:val="28"/>
          <w:szCs w:val="28"/>
        </w:rPr>
      </w:pPr>
    </w:p>
    <w:p w:rsidR="00221EA1" w:rsidRDefault="00221EA1">
      <w:pPr>
        <w:spacing w:before="46"/>
        <w:ind w:right="157"/>
        <w:jc w:val="right"/>
        <w:rPr>
          <w:rFonts w:ascii="Cambria" w:eastAsia="Cambria" w:hAnsi="Cambria" w:cs="Cambria"/>
          <w:sz w:val="28"/>
          <w:szCs w:val="28"/>
        </w:rPr>
        <w:sectPr w:rsidR="00221EA1">
          <w:pgSz w:w="12240" w:h="15840"/>
          <w:pgMar w:top="1480" w:right="1320" w:bottom="280" w:left="1720" w:header="720" w:footer="720" w:gutter="0"/>
          <w:cols w:space="720"/>
        </w:sectPr>
      </w:pPr>
    </w:p>
    <w:p w:rsidR="00380DCF" w:rsidRDefault="00380DCF">
      <w:pPr>
        <w:spacing w:before="59"/>
        <w:ind w:left="100"/>
        <w:rPr>
          <w:rFonts w:ascii="Cambria" w:eastAsia="Cambria" w:hAnsi="Cambria" w:cs="Cambria"/>
          <w:b/>
          <w:sz w:val="24"/>
          <w:szCs w:val="24"/>
        </w:rPr>
      </w:pPr>
    </w:p>
    <w:p w:rsidR="00380DCF" w:rsidRDefault="00380DCF">
      <w:pPr>
        <w:spacing w:before="59"/>
        <w:ind w:left="100"/>
        <w:rPr>
          <w:rFonts w:ascii="Cambria" w:eastAsia="Cambria" w:hAnsi="Cambria" w:cs="Cambria"/>
          <w:b/>
          <w:sz w:val="24"/>
          <w:szCs w:val="24"/>
        </w:rPr>
      </w:pPr>
    </w:p>
    <w:p w:rsidR="00380DCF" w:rsidRDefault="00380DCF">
      <w:pPr>
        <w:spacing w:before="59"/>
        <w:ind w:left="100"/>
        <w:rPr>
          <w:rFonts w:ascii="Cambria" w:eastAsia="Cambria" w:hAnsi="Cambria" w:cs="Cambria"/>
          <w:b/>
          <w:sz w:val="24"/>
          <w:szCs w:val="24"/>
        </w:rPr>
      </w:pPr>
    </w:p>
    <w:p w:rsidR="0057575C" w:rsidRPr="00380DCF" w:rsidRDefault="00221EA1" w:rsidP="00380DCF">
      <w:pPr>
        <w:spacing w:before="59"/>
        <w:ind w:left="100"/>
        <w:jc w:val="both"/>
        <w:rPr>
          <w:rFonts w:eastAsia="Cambria"/>
          <w:sz w:val="24"/>
          <w:szCs w:val="24"/>
        </w:rPr>
      </w:pPr>
      <w:r w:rsidRPr="00380DCF">
        <w:rPr>
          <w:rFonts w:eastAsia="Cambria"/>
          <w:b/>
          <w:sz w:val="24"/>
          <w:szCs w:val="24"/>
        </w:rPr>
        <w:t xml:space="preserve">N-Queens Problem: </w:t>
      </w:r>
      <w:r w:rsidRPr="00380DCF">
        <w:rPr>
          <w:rFonts w:eastAsia="Cambria"/>
          <w:sz w:val="24"/>
          <w:szCs w:val="24"/>
        </w:rPr>
        <w:t>The N Queen is the problem of placing N chess queens on an N×N</w:t>
      </w:r>
      <w:r w:rsidR="00380DCF" w:rsidRPr="00380DCF">
        <w:rPr>
          <w:rFonts w:eastAsia="Cambria"/>
          <w:sz w:val="24"/>
          <w:szCs w:val="24"/>
        </w:rPr>
        <w:t xml:space="preserve">  </w:t>
      </w:r>
      <w:r w:rsidRPr="00380DCF">
        <w:rPr>
          <w:rFonts w:eastAsia="Cambria"/>
          <w:sz w:val="24"/>
          <w:szCs w:val="24"/>
        </w:rPr>
        <w:t xml:space="preserve">chessboard so that no two queens attack each other. The chess queens can attack </w:t>
      </w:r>
      <w:r w:rsidR="00380DCF" w:rsidRPr="00380DCF">
        <w:rPr>
          <w:rFonts w:eastAsia="Cambria"/>
          <w:sz w:val="24"/>
          <w:szCs w:val="24"/>
        </w:rPr>
        <w:t xml:space="preserve">in horizontal, vertical and </w:t>
      </w:r>
      <w:r w:rsidRPr="00380DCF">
        <w:rPr>
          <w:rFonts w:eastAsia="Cambria"/>
          <w:sz w:val="24"/>
          <w:szCs w:val="24"/>
        </w:rPr>
        <w:t>diagonal way. Below is the pictorial representation of placement of 8 queens on chessboard.</w:t>
      </w:r>
    </w:p>
    <w:p w:rsidR="00380DCF" w:rsidRPr="00380DCF" w:rsidRDefault="00380DCF" w:rsidP="00380DCF">
      <w:pPr>
        <w:spacing w:before="59"/>
        <w:ind w:left="100"/>
        <w:jc w:val="both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before="59"/>
        <w:ind w:left="100"/>
        <w:jc w:val="both"/>
        <w:rPr>
          <w:rFonts w:eastAsia="Cambria"/>
          <w:sz w:val="24"/>
          <w:szCs w:val="24"/>
        </w:rPr>
      </w:pPr>
      <w:r w:rsidRPr="00380DCF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19.15pt;margin-top:12.95pt;width:293.55pt;height:187.7pt;z-index:-251657728;mso-position-horizontal-relative:page">
            <v:imagedata r:id="rId7" o:title=""/>
            <w10:wrap anchorx="page"/>
          </v:shape>
        </w:pict>
      </w:r>
    </w:p>
    <w:p w:rsidR="0057575C" w:rsidRPr="00380DCF" w:rsidRDefault="0057575C" w:rsidP="00380DCF">
      <w:pPr>
        <w:spacing w:line="200" w:lineRule="exact"/>
        <w:jc w:val="right"/>
        <w:rPr>
          <w:sz w:val="24"/>
          <w:szCs w:val="24"/>
        </w:rPr>
      </w:pPr>
    </w:p>
    <w:p w:rsidR="00380DCF" w:rsidRPr="00380DCF" w:rsidRDefault="00380DCF" w:rsidP="00380DCF">
      <w:pPr>
        <w:spacing w:line="200" w:lineRule="exact"/>
        <w:jc w:val="righ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line="200" w:lineRule="exact"/>
        <w:rPr>
          <w:sz w:val="24"/>
          <w:szCs w:val="24"/>
        </w:rPr>
      </w:pPr>
    </w:p>
    <w:p w:rsidR="0057575C" w:rsidRPr="00380DCF" w:rsidRDefault="0057575C">
      <w:pPr>
        <w:spacing w:before="11" w:line="280" w:lineRule="exact"/>
        <w:rPr>
          <w:sz w:val="24"/>
          <w:szCs w:val="24"/>
        </w:rPr>
      </w:pPr>
    </w:p>
    <w:p w:rsidR="00380DCF" w:rsidRPr="00380DCF" w:rsidRDefault="00221EA1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  <w:r w:rsidRPr="00380DCF">
        <w:rPr>
          <w:rFonts w:eastAsia="Cambria"/>
          <w:b/>
          <w:sz w:val="24"/>
          <w:szCs w:val="24"/>
        </w:rPr>
        <w:t xml:space="preserve">Hill Climbing: </w:t>
      </w:r>
      <w:r w:rsidR="00380DCF" w:rsidRPr="00380DCF">
        <w:rPr>
          <w:rFonts w:eastAsia="Cambria"/>
          <w:sz w:val="24"/>
          <w:szCs w:val="24"/>
        </w:rPr>
        <w:t>It is a mathematical</w:t>
      </w:r>
      <w:r w:rsidRPr="00380DCF">
        <w:rPr>
          <w:rFonts w:eastAsia="Cambria"/>
          <w:sz w:val="24"/>
          <w:szCs w:val="24"/>
        </w:rPr>
        <w:t xml:space="preserve"> technique which belongs to the family of local search. It </w:t>
      </w:r>
      <w:r w:rsidR="00380DCF" w:rsidRPr="00380DCF">
        <w:rPr>
          <w:rFonts w:eastAsia="Cambria"/>
          <w:sz w:val="24"/>
          <w:szCs w:val="24"/>
        </w:rPr>
        <w:t>start with initial state and we keep improving the solution until it’s optimal.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>The workflow of hill climbing looks as follows.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pStyle w:val="ListParagraph"/>
        <w:numPr>
          <w:ilvl w:val="0"/>
          <w:numId w:val="2"/>
        </w:numPr>
        <w:spacing w:line="268" w:lineRule="auto"/>
        <w:ind w:right="741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>First we define the current state as an initial state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pStyle w:val="ListParagraph"/>
        <w:numPr>
          <w:ilvl w:val="0"/>
          <w:numId w:val="2"/>
        </w:numPr>
        <w:spacing w:line="268" w:lineRule="auto"/>
        <w:ind w:right="741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>Then we loop until the goal state is achieved or no more operators can be applied on the current state: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 w:firstLine="620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 xml:space="preserve">• </w:t>
      </w:r>
      <w:r w:rsidRPr="00380DCF">
        <w:rPr>
          <w:rFonts w:eastAsia="Cambria"/>
          <w:sz w:val="24"/>
          <w:szCs w:val="24"/>
        </w:rPr>
        <w:t>First, we apply an operation to current state and get a new state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 w:firstLine="620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 xml:space="preserve">• </w:t>
      </w:r>
      <w:r w:rsidRPr="00380DCF">
        <w:rPr>
          <w:rFonts w:eastAsia="Cambria"/>
          <w:sz w:val="24"/>
          <w:szCs w:val="24"/>
        </w:rPr>
        <w:t>Now we compare the new state with the goal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 w:firstLine="620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 xml:space="preserve">• </w:t>
      </w:r>
      <w:r w:rsidRPr="00380DCF">
        <w:rPr>
          <w:rFonts w:eastAsia="Cambria"/>
          <w:sz w:val="24"/>
          <w:szCs w:val="24"/>
        </w:rPr>
        <w:t>We quit if the goal state is achieved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720" w:right="741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 xml:space="preserve">• </w:t>
      </w:r>
      <w:r w:rsidRPr="00380DCF">
        <w:rPr>
          <w:rFonts w:eastAsia="Cambria"/>
          <w:sz w:val="24"/>
          <w:szCs w:val="24"/>
        </w:rPr>
        <w:t>After this we evaluate new state with heuristic function and compare it with the current state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720" w:right="741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 xml:space="preserve">• </w:t>
      </w:r>
      <w:r w:rsidRPr="00380DCF">
        <w:rPr>
          <w:rFonts w:eastAsia="Cambria"/>
          <w:sz w:val="24"/>
          <w:szCs w:val="24"/>
        </w:rPr>
        <w:t xml:space="preserve">If the newer state is closer to the goal compared to current state, update the current </w:t>
      </w:r>
      <w:r w:rsidRPr="00380DCF">
        <w:rPr>
          <w:rFonts w:eastAsia="Cambria"/>
          <w:sz w:val="24"/>
          <w:szCs w:val="24"/>
        </w:rPr>
        <w:t xml:space="preserve">   </w:t>
      </w:r>
      <w:r w:rsidRPr="00380DCF">
        <w:rPr>
          <w:rFonts w:eastAsia="Cambria"/>
          <w:sz w:val="24"/>
          <w:szCs w:val="24"/>
        </w:rPr>
        <w:t>state</w:t>
      </w: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</w:p>
    <w:p w:rsidR="0057575C" w:rsidRPr="00380DCF" w:rsidRDefault="00380DCF" w:rsidP="00380DCF">
      <w:pPr>
        <w:spacing w:line="268" w:lineRule="auto"/>
        <w:ind w:left="100" w:right="741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>It reaches the goal state with iterative improvements. In Hill-Climbing algorithm, finding goal means reaching the top of the hill.</w:t>
      </w:r>
    </w:p>
    <w:p w:rsidR="0057575C" w:rsidRPr="00380DCF" w:rsidRDefault="0057575C">
      <w:pPr>
        <w:spacing w:before="8" w:line="280" w:lineRule="exact"/>
        <w:rPr>
          <w:sz w:val="24"/>
          <w:szCs w:val="24"/>
        </w:rPr>
      </w:pPr>
    </w:p>
    <w:p w:rsidR="00380DCF" w:rsidRPr="00380DCF" w:rsidRDefault="00380DCF">
      <w:pPr>
        <w:spacing w:line="268" w:lineRule="auto"/>
        <w:ind w:left="100" w:right="675"/>
        <w:rPr>
          <w:rFonts w:eastAsia="Cambria"/>
          <w:sz w:val="24"/>
          <w:szCs w:val="24"/>
        </w:rPr>
      </w:pPr>
    </w:p>
    <w:p w:rsidR="0057575C" w:rsidRPr="00380DCF" w:rsidRDefault="00221EA1">
      <w:pPr>
        <w:spacing w:line="268" w:lineRule="auto"/>
        <w:ind w:left="100" w:right="675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>State space diagram is a graphical representation of the set of states our search algorithm can reach vs the value of our objective function.</w:t>
      </w:r>
    </w:p>
    <w:p w:rsidR="00380DCF" w:rsidRPr="00380DCF" w:rsidRDefault="00380DCF">
      <w:pPr>
        <w:spacing w:line="268" w:lineRule="auto"/>
        <w:ind w:left="100" w:right="675"/>
        <w:rPr>
          <w:rFonts w:eastAsia="Cambria"/>
          <w:sz w:val="24"/>
          <w:szCs w:val="24"/>
        </w:rPr>
      </w:pPr>
    </w:p>
    <w:p w:rsidR="0057575C" w:rsidRPr="00380DCF" w:rsidRDefault="00380DCF">
      <w:pPr>
        <w:ind w:left="100"/>
        <w:rPr>
          <w:rFonts w:eastAsia="Cambria"/>
          <w:sz w:val="24"/>
          <w:szCs w:val="24"/>
        </w:rPr>
      </w:pPr>
      <w:r w:rsidRPr="00380DCF">
        <w:rPr>
          <w:rFonts w:eastAsia="Cambria"/>
          <w:b/>
          <w:sz w:val="24"/>
          <w:szCs w:val="24"/>
        </w:rPr>
        <w:t>X-axis</w:t>
      </w:r>
      <w:r w:rsidR="00221EA1" w:rsidRPr="00380DCF">
        <w:rPr>
          <w:rFonts w:eastAsia="Cambria"/>
          <w:b/>
          <w:sz w:val="24"/>
          <w:szCs w:val="24"/>
        </w:rPr>
        <w:t>:</w:t>
      </w:r>
      <w:r w:rsidR="00221EA1" w:rsidRPr="00380DCF">
        <w:rPr>
          <w:rFonts w:eastAsia="Cambria"/>
          <w:sz w:val="24"/>
          <w:szCs w:val="24"/>
        </w:rPr>
        <w:t xml:space="preserve"> </w:t>
      </w:r>
      <w:r w:rsidRPr="00380DCF">
        <w:rPr>
          <w:rFonts w:eastAsia="Cambria"/>
          <w:sz w:val="24"/>
          <w:szCs w:val="24"/>
        </w:rPr>
        <w:t xml:space="preserve">It </w:t>
      </w:r>
      <w:r w:rsidR="00D76372">
        <w:rPr>
          <w:rFonts w:eastAsia="Cambria"/>
          <w:sz w:val="24"/>
          <w:szCs w:val="24"/>
        </w:rPr>
        <w:t>denotes the state space. S</w:t>
      </w:r>
      <w:r w:rsidR="00221EA1" w:rsidRPr="00380DCF">
        <w:rPr>
          <w:rFonts w:eastAsia="Cambria"/>
          <w:sz w:val="24"/>
          <w:szCs w:val="24"/>
        </w:rPr>
        <w:t>tates or configuration our algorithm may reach.</w:t>
      </w:r>
    </w:p>
    <w:p w:rsidR="00380DCF" w:rsidRPr="00380DCF" w:rsidRDefault="00380DCF">
      <w:pPr>
        <w:ind w:left="100"/>
        <w:rPr>
          <w:rFonts w:eastAsia="Cambria"/>
          <w:sz w:val="24"/>
          <w:szCs w:val="24"/>
        </w:rPr>
      </w:pPr>
    </w:p>
    <w:p w:rsidR="0057575C" w:rsidRPr="00380DCF" w:rsidRDefault="00380DCF">
      <w:pPr>
        <w:spacing w:before="30"/>
        <w:ind w:left="100"/>
        <w:rPr>
          <w:rFonts w:eastAsia="Cambria"/>
          <w:sz w:val="24"/>
          <w:szCs w:val="24"/>
        </w:rPr>
      </w:pPr>
      <w:r w:rsidRPr="00380DCF">
        <w:rPr>
          <w:rFonts w:eastAsia="Cambria"/>
          <w:b/>
          <w:sz w:val="24"/>
          <w:szCs w:val="24"/>
        </w:rPr>
        <w:t>Y-axis</w:t>
      </w:r>
      <w:r w:rsidR="00221EA1" w:rsidRPr="00380DCF">
        <w:rPr>
          <w:rFonts w:eastAsia="Cambria"/>
          <w:b/>
          <w:sz w:val="24"/>
          <w:szCs w:val="24"/>
        </w:rPr>
        <w:t>:</w:t>
      </w:r>
      <w:r w:rsidR="00221EA1" w:rsidRPr="00380DCF">
        <w:rPr>
          <w:rFonts w:eastAsia="Cambria"/>
          <w:sz w:val="24"/>
          <w:szCs w:val="24"/>
        </w:rPr>
        <w:t xml:space="preserve"> </w:t>
      </w:r>
      <w:r w:rsidRPr="00380DCF">
        <w:rPr>
          <w:rFonts w:eastAsia="Cambria"/>
          <w:sz w:val="24"/>
          <w:szCs w:val="24"/>
        </w:rPr>
        <w:t xml:space="preserve">It </w:t>
      </w:r>
      <w:r w:rsidR="00D76372">
        <w:rPr>
          <w:rFonts w:eastAsia="Cambria"/>
          <w:sz w:val="24"/>
          <w:szCs w:val="24"/>
        </w:rPr>
        <w:t>denotes the values of</w:t>
      </w:r>
      <w:r w:rsidR="00221EA1" w:rsidRPr="00380DCF">
        <w:rPr>
          <w:rFonts w:eastAsia="Cambria"/>
          <w:sz w:val="24"/>
          <w:szCs w:val="24"/>
        </w:rPr>
        <w:t xml:space="preserve"> function corresponding to to a particular state.</w:t>
      </w:r>
    </w:p>
    <w:p w:rsidR="00380DCF" w:rsidRPr="00380DCF" w:rsidRDefault="00380DCF">
      <w:pPr>
        <w:spacing w:before="30"/>
        <w:ind w:left="100"/>
        <w:rPr>
          <w:rFonts w:eastAsia="Cambria"/>
          <w:sz w:val="24"/>
          <w:szCs w:val="24"/>
        </w:rPr>
      </w:pPr>
    </w:p>
    <w:p w:rsidR="0057575C" w:rsidRPr="00380DCF" w:rsidRDefault="00221EA1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 xml:space="preserve">The best solution will be that state space where objective function has </w:t>
      </w:r>
      <w:r w:rsidR="001266E4">
        <w:rPr>
          <w:rFonts w:eastAsia="Cambria"/>
          <w:sz w:val="24"/>
          <w:szCs w:val="24"/>
        </w:rPr>
        <w:t>minimum</w:t>
      </w:r>
      <w:r w:rsidRPr="00380DCF">
        <w:rPr>
          <w:rFonts w:eastAsia="Cambria"/>
          <w:sz w:val="24"/>
          <w:szCs w:val="24"/>
        </w:rPr>
        <w:t xml:space="preserve"> value</w:t>
      </w:r>
      <w:r w:rsidR="00380DCF" w:rsidRPr="00380DCF">
        <w:rPr>
          <w:rFonts w:eastAsia="Cambria"/>
          <w:sz w:val="24"/>
          <w:szCs w:val="24"/>
        </w:rPr>
        <w:t xml:space="preserve"> </w:t>
      </w:r>
      <w:r w:rsidRPr="00380DCF">
        <w:rPr>
          <w:rFonts w:eastAsia="Cambria"/>
          <w:sz w:val="24"/>
          <w:szCs w:val="24"/>
        </w:rPr>
        <w:t xml:space="preserve">(global </w:t>
      </w:r>
      <w:r w:rsidR="001266E4">
        <w:rPr>
          <w:rFonts w:eastAsia="Cambria"/>
          <w:sz w:val="24"/>
          <w:szCs w:val="24"/>
        </w:rPr>
        <w:t>minimum</w:t>
      </w:r>
      <w:r w:rsidRPr="00380DCF">
        <w:rPr>
          <w:rFonts w:eastAsia="Cambria"/>
          <w:sz w:val="24"/>
          <w:szCs w:val="24"/>
        </w:rPr>
        <w:t>).</w:t>
      </w: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spacing w:before="30" w:line="268" w:lineRule="auto"/>
        <w:ind w:left="100" w:right="655"/>
        <w:rPr>
          <w:rFonts w:eastAsia="Cambria"/>
          <w:sz w:val="24"/>
          <w:szCs w:val="24"/>
        </w:rPr>
      </w:pPr>
    </w:p>
    <w:p w:rsidR="00380DCF" w:rsidRPr="00380DCF" w:rsidRDefault="00380DCF">
      <w:pPr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br w:type="page"/>
      </w:r>
    </w:p>
    <w:p w:rsidR="00380DCF" w:rsidRPr="00380DCF" w:rsidRDefault="00380DCF" w:rsidP="00380DCF">
      <w:pPr>
        <w:spacing w:before="30" w:line="268" w:lineRule="auto"/>
        <w:ind w:right="655"/>
        <w:rPr>
          <w:rFonts w:eastAsia="Cambria"/>
          <w:sz w:val="24"/>
          <w:szCs w:val="24"/>
        </w:rPr>
        <w:sectPr w:rsidR="00380DCF" w:rsidRPr="00380DCF">
          <w:pgSz w:w="12240" w:h="15840"/>
          <w:pgMar w:top="1400" w:right="1340" w:bottom="280" w:left="1340" w:header="720" w:footer="720" w:gutter="0"/>
          <w:cols w:space="720"/>
        </w:sectPr>
      </w:pPr>
    </w:p>
    <w:p w:rsidR="00380DCF" w:rsidRPr="00380DCF" w:rsidRDefault="00380DCF" w:rsidP="00380DCF">
      <w:pPr>
        <w:spacing w:before="79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before="79"/>
        <w:rPr>
          <w:rFonts w:eastAsia="Cambria"/>
          <w:sz w:val="24"/>
          <w:szCs w:val="24"/>
        </w:rPr>
      </w:pPr>
    </w:p>
    <w:p w:rsidR="00380DCF" w:rsidRPr="00380DCF" w:rsidRDefault="00380DCF" w:rsidP="00380DCF">
      <w:pPr>
        <w:spacing w:before="79"/>
        <w:rPr>
          <w:rFonts w:eastAsia="Cambria"/>
          <w:sz w:val="24"/>
          <w:szCs w:val="24"/>
        </w:rPr>
      </w:pPr>
    </w:p>
    <w:p w:rsidR="0057575C" w:rsidRDefault="00380DCF" w:rsidP="00D76372">
      <w:pPr>
        <w:spacing w:before="79"/>
        <w:jc w:val="both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 xml:space="preserve"> </w:t>
      </w:r>
      <w:r w:rsidR="00221EA1" w:rsidRPr="00380DCF">
        <w:rPr>
          <w:rFonts w:eastAsia="Cambria"/>
          <w:sz w:val="24"/>
          <w:szCs w:val="24"/>
        </w:rPr>
        <w:t>Different regions in the State Space Diagram</w:t>
      </w:r>
    </w:p>
    <w:p w:rsidR="00380DCF" w:rsidRPr="00380DCF" w:rsidRDefault="00380DCF" w:rsidP="00D76372">
      <w:pPr>
        <w:spacing w:before="79"/>
        <w:jc w:val="both"/>
        <w:rPr>
          <w:rFonts w:eastAsia="Cambria"/>
          <w:sz w:val="24"/>
          <w:szCs w:val="24"/>
        </w:rPr>
      </w:pPr>
    </w:p>
    <w:p w:rsidR="0057575C" w:rsidRPr="00380DCF" w:rsidRDefault="001266E4" w:rsidP="00D76372">
      <w:pPr>
        <w:spacing w:before="30" w:line="268" w:lineRule="auto"/>
        <w:ind w:left="100" w:right="598"/>
        <w:jc w:val="both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Local mini</w:t>
      </w:r>
      <w:r w:rsidR="00380DCF">
        <w:rPr>
          <w:rFonts w:eastAsia="Cambria"/>
          <w:b/>
          <w:sz w:val="24"/>
          <w:szCs w:val="24"/>
        </w:rPr>
        <w:t>mum</w:t>
      </w:r>
      <w:r w:rsidR="00380DCF">
        <w:rPr>
          <w:rFonts w:eastAsia="Cambria"/>
          <w:sz w:val="24"/>
          <w:szCs w:val="24"/>
        </w:rPr>
        <w:t>: This state</w:t>
      </w:r>
      <w:r w:rsidR="00221EA1" w:rsidRPr="00380DCF">
        <w:rPr>
          <w:rFonts w:eastAsia="Cambria"/>
          <w:sz w:val="24"/>
          <w:szCs w:val="24"/>
        </w:rPr>
        <w:t xml:space="preserve"> is</w:t>
      </w:r>
      <w:r>
        <w:rPr>
          <w:rFonts w:eastAsia="Cambria"/>
          <w:sz w:val="24"/>
          <w:szCs w:val="24"/>
        </w:rPr>
        <w:t xml:space="preserve"> not</w:t>
      </w:r>
      <w:r w:rsidR="00221EA1" w:rsidRPr="00380DCF">
        <w:rPr>
          <w:rFonts w:eastAsia="Cambria"/>
          <w:sz w:val="24"/>
          <w:szCs w:val="24"/>
        </w:rPr>
        <w:t xml:space="preserve"> better than its neighboring state however there exists a state which is bett</w:t>
      </w:r>
      <w:r w:rsidR="00380DCF">
        <w:rPr>
          <w:rFonts w:eastAsia="Cambria"/>
          <w:sz w:val="24"/>
          <w:szCs w:val="24"/>
        </w:rPr>
        <w:t xml:space="preserve">er than it </w:t>
      </w:r>
      <w:r>
        <w:rPr>
          <w:rFonts w:eastAsia="Cambria"/>
          <w:sz w:val="24"/>
          <w:szCs w:val="24"/>
        </w:rPr>
        <w:t>(global mini</w:t>
      </w:r>
      <w:r w:rsidR="00380DCF">
        <w:rPr>
          <w:rFonts w:eastAsia="Cambria"/>
          <w:sz w:val="24"/>
          <w:szCs w:val="24"/>
        </w:rPr>
        <w:t xml:space="preserve">mum). </w:t>
      </w:r>
      <w:r>
        <w:rPr>
          <w:rFonts w:eastAsia="Cambria"/>
          <w:sz w:val="24"/>
          <w:szCs w:val="24"/>
        </w:rPr>
        <w:t>In local min</w:t>
      </w:r>
      <w:r w:rsidR="00380DCF">
        <w:rPr>
          <w:rFonts w:eastAsia="Cambria"/>
          <w:sz w:val="24"/>
          <w:szCs w:val="24"/>
        </w:rPr>
        <w:t>imum current state is</w:t>
      </w:r>
      <w:r w:rsidR="00221EA1" w:rsidRPr="00380DCF">
        <w:rPr>
          <w:rFonts w:eastAsia="Cambria"/>
          <w:sz w:val="24"/>
          <w:szCs w:val="24"/>
        </w:rPr>
        <w:t xml:space="preserve"> </w:t>
      </w:r>
      <w:r>
        <w:rPr>
          <w:rFonts w:eastAsia="Cambria"/>
          <w:sz w:val="24"/>
          <w:szCs w:val="24"/>
        </w:rPr>
        <w:t>low</w:t>
      </w:r>
      <w:r w:rsidR="00221EA1" w:rsidRPr="00380DCF">
        <w:rPr>
          <w:rFonts w:eastAsia="Cambria"/>
          <w:sz w:val="24"/>
          <w:szCs w:val="24"/>
        </w:rPr>
        <w:t>er than its neighbors.</w:t>
      </w:r>
    </w:p>
    <w:p w:rsidR="00380DCF" w:rsidRPr="00380DCF" w:rsidRDefault="00380DCF" w:rsidP="00D76372">
      <w:pPr>
        <w:spacing w:before="30" w:line="268" w:lineRule="auto"/>
        <w:ind w:left="100" w:right="598"/>
        <w:jc w:val="both"/>
        <w:rPr>
          <w:rFonts w:eastAsia="Cambria"/>
          <w:sz w:val="24"/>
          <w:szCs w:val="24"/>
        </w:rPr>
      </w:pPr>
    </w:p>
    <w:p w:rsidR="0057575C" w:rsidRPr="00380DCF" w:rsidRDefault="001266E4" w:rsidP="00D76372">
      <w:pPr>
        <w:spacing w:line="268" w:lineRule="auto"/>
        <w:ind w:left="100" w:right="630"/>
        <w:jc w:val="both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Global mini</w:t>
      </w:r>
      <w:r w:rsidR="00380DCF">
        <w:rPr>
          <w:rFonts w:eastAsia="Cambria"/>
          <w:b/>
          <w:sz w:val="24"/>
          <w:szCs w:val="24"/>
        </w:rPr>
        <w:t>mum</w:t>
      </w:r>
      <w:r w:rsidR="00221EA1" w:rsidRPr="00380DCF">
        <w:rPr>
          <w:rFonts w:eastAsia="Cambria"/>
          <w:b/>
          <w:sz w:val="24"/>
          <w:szCs w:val="24"/>
        </w:rPr>
        <w:t xml:space="preserve">: </w:t>
      </w:r>
      <w:r w:rsidR="00221EA1" w:rsidRPr="00380DCF">
        <w:rPr>
          <w:rFonts w:eastAsia="Cambria"/>
          <w:sz w:val="24"/>
          <w:szCs w:val="24"/>
        </w:rPr>
        <w:t xml:space="preserve">It is the best possible state in the state space diagram. </w:t>
      </w:r>
      <w:r>
        <w:rPr>
          <w:rFonts w:eastAsia="Cambria"/>
          <w:sz w:val="24"/>
          <w:szCs w:val="24"/>
        </w:rPr>
        <w:t>In global mini</w:t>
      </w:r>
      <w:r w:rsidR="00380DCF">
        <w:rPr>
          <w:rFonts w:eastAsia="Cambria"/>
          <w:sz w:val="24"/>
          <w:szCs w:val="24"/>
        </w:rPr>
        <w:t>mum</w:t>
      </w:r>
      <w:r>
        <w:rPr>
          <w:rFonts w:eastAsia="Cambria"/>
          <w:sz w:val="24"/>
          <w:szCs w:val="24"/>
        </w:rPr>
        <w:t>, function has low</w:t>
      </w:r>
      <w:r w:rsidR="00221EA1" w:rsidRPr="00380DCF">
        <w:rPr>
          <w:rFonts w:eastAsia="Cambria"/>
          <w:sz w:val="24"/>
          <w:szCs w:val="24"/>
        </w:rPr>
        <w:t>est value.</w:t>
      </w:r>
    </w:p>
    <w:p w:rsidR="00380DCF" w:rsidRPr="00380DCF" w:rsidRDefault="00380DCF" w:rsidP="00D76372">
      <w:pPr>
        <w:spacing w:line="268" w:lineRule="auto"/>
        <w:ind w:left="100" w:right="630"/>
        <w:jc w:val="both"/>
        <w:rPr>
          <w:rFonts w:eastAsia="Cambria"/>
          <w:sz w:val="24"/>
          <w:szCs w:val="24"/>
        </w:rPr>
      </w:pPr>
    </w:p>
    <w:p w:rsidR="0057575C" w:rsidRPr="00380DCF" w:rsidRDefault="00D76372" w:rsidP="00D76372">
      <w:pPr>
        <w:spacing w:line="268" w:lineRule="auto"/>
        <w:ind w:left="100" w:right="682"/>
        <w:jc w:val="both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Plateau/flat l</w:t>
      </w:r>
      <w:r w:rsidR="001266E4">
        <w:rPr>
          <w:rFonts w:eastAsia="Cambria"/>
          <w:b/>
          <w:sz w:val="24"/>
          <w:szCs w:val="24"/>
        </w:rPr>
        <w:t>ocal min</w:t>
      </w:r>
      <w:r>
        <w:rPr>
          <w:rFonts w:eastAsia="Cambria"/>
          <w:b/>
          <w:sz w:val="24"/>
          <w:szCs w:val="24"/>
        </w:rPr>
        <w:t>imum</w:t>
      </w:r>
      <w:r w:rsidR="00221EA1" w:rsidRPr="00380DCF">
        <w:rPr>
          <w:rFonts w:eastAsia="Cambria"/>
          <w:b/>
          <w:sz w:val="24"/>
          <w:szCs w:val="24"/>
        </w:rPr>
        <w:t xml:space="preserve">: </w:t>
      </w:r>
      <w:r w:rsidR="00221EA1" w:rsidRPr="00380DCF">
        <w:rPr>
          <w:rFonts w:eastAsia="Cambria"/>
          <w:sz w:val="24"/>
          <w:szCs w:val="24"/>
        </w:rPr>
        <w:t>It is a flat region of state space where neighboring states have the same value.</w:t>
      </w:r>
    </w:p>
    <w:p w:rsidR="00380DCF" w:rsidRPr="00380DCF" w:rsidRDefault="00380DCF" w:rsidP="00D76372">
      <w:pPr>
        <w:spacing w:line="268" w:lineRule="auto"/>
        <w:ind w:left="100" w:right="682"/>
        <w:jc w:val="both"/>
        <w:rPr>
          <w:rFonts w:eastAsia="Cambria"/>
          <w:sz w:val="24"/>
          <w:szCs w:val="24"/>
        </w:rPr>
      </w:pPr>
    </w:p>
    <w:p w:rsidR="0057575C" w:rsidRPr="00380DCF" w:rsidRDefault="00D76372" w:rsidP="00D76372">
      <w:pPr>
        <w:spacing w:line="268" w:lineRule="auto"/>
        <w:ind w:left="100" w:right="497"/>
        <w:jc w:val="both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Ridge</w:t>
      </w:r>
      <w:r w:rsidR="00221EA1" w:rsidRPr="00380DCF">
        <w:rPr>
          <w:rFonts w:eastAsia="Cambria"/>
          <w:b/>
          <w:sz w:val="24"/>
          <w:szCs w:val="24"/>
        </w:rPr>
        <w:t xml:space="preserve">: </w:t>
      </w:r>
      <w:r w:rsidR="00221EA1" w:rsidRPr="00380DCF">
        <w:rPr>
          <w:rFonts w:eastAsia="Cambria"/>
          <w:sz w:val="24"/>
          <w:szCs w:val="24"/>
        </w:rPr>
        <w:t xml:space="preserve">It is region which is </w:t>
      </w:r>
      <w:r w:rsidR="001266E4">
        <w:rPr>
          <w:rFonts w:eastAsia="Cambria"/>
          <w:sz w:val="24"/>
          <w:szCs w:val="24"/>
        </w:rPr>
        <w:t>lower</w:t>
      </w:r>
      <w:r w:rsidR="00221EA1" w:rsidRPr="00380DCF">
        <w:rPr>
          <w:rFonts w:eastAsia="Cambria"/>
          <w:sz w:val="24"/>
          <w:szCs w:val="24"/>
        </w:rPr>
        <w:t xml:space="preserve"> than its neighbors but itself has a slope. It is a special kind of local</w:t>
      </w:r>
      <w:r w:rsidR="001266E4">
        <w:rPr>
          <w:rFonts w:eastAsia="Cambria"/>
          <w:sz w:val="24"/>
          <w:szCs w:val="24"/>
        </w:rPr>
        <w:t xml:space="preserve"> min</w:t>
      </w:r>
      <w:r w:rsidR="00221EA1" w:rsidRPr="00380DCF">
        <w:rPr>
          <w:rFonts w:eastAsia="Cambria"/>
          <w:sz w:val="24"/>
          <w:szCs w:val="24"/>
        </w:rPr>
        <w:t>imum.</w:t>
      </w:r>
    </w:p>
    <w:p w:rsidR="00380DCF" w:rsidRPr="00380DCF" w:rsidRDefault="00380DCF" w:rsidP="00D76372">
      <w:pPr>
        <w:spacing w:line="268" w:lineRule="auto"/>
        <w:ind w:left="100" w:right="497"/>
        <w:jc w:val="both"/>
        <w:rPr>
          <w:rFonts w:eastAsia="Cambria"/>
          <w:sz w:val="24"/>
          <w:szCs w:val="24"/>
        </w:rPr>
      </w:pPr>
    </w:p>
    <w:p w:rsidR="0057575C" w:rsidRPr="00380DCF" w:rsidRDefault="00D76372" w:rsidP="00D76372">
      <w:pPr>
        <w:spacing w:line="268" w:lineRule="auto"/>
        <w:ind w:left="100" w:right="721"/>
        <w:jc w:val="both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Current state</w:t>
      </w:r>
      <w:r w:rsidR="00221EA1" w:rsidRPr="00380DCF">
        <w:rPr>
          <w:rFonts w:eastAsia="Cambria"/>
          <w:b/>
          <w:sz w:val="24"/>
          <w:szCs w:val="24"/>
        </w:rPr>
        <w:t xml:space="preserve">: </w:t>
      </w:r>
      <w:r w:rsidR="00221EA1" w:rsidRPr="00380DCF">
        <w:rPr>
          <w:rFonts w:eastAsia="Cambria"/>
          <w:sz w:val="24"/>
          <w:szCs w:val="24"/>
        </w:rPr>
        <w:t>The region of state space diagram where we are currently present during the search.</w:t>
      </w:r>
    </w:p>
    <w:p w:rsidR="00380DCF" w:rsidRPr="00380DCF" w:rsidRDefault="00380DCF" w:rsidP="00D76372">
      <w:pPr>
        <w:spacing w:line="268" w:lineRule="auto"/>
        <w:ind w:left="100" w:right="721"/>
        <w:jc w:val="both"/>
        <w:rPr>
          <w:rFonts w:eastAsia="Cambria"/>
          <w:sz w:val="24"/>
          <w:szCs w:val="24"/>
        </w:rPr>
      </w:pPr>
    </w:p>
    <w:p w:rsidR="0057575C" w:rsidRPr="00380DCF" w:rsidRDefault="00D76372" w:rsidP="00D76372">
      <w:pPr>
        <w:ind w:left="100"/>
        <w:jc w:val="both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Shoulder</w:t>
      </w:r>
      <w:r w:rsidR="00221EA1" w:rsidRPr="00380DCF">
        <w:rPr>
          <w:rFonts w:eastAsia="Cambria"/>
          <w:b/>
          <w:sz w:val="24"/>
          <w:szCs w:val="24"/>
        </w:rPr>
        <w:t xml:space="preserve">: </w:t>
      </w:r>
      <w:r w:rsidR="00221EA1" w:rsidRPr="00380DCF">
        <w:rPr>
          <w:rFonts w:eastAsia="Cambria"/>
          <w:sz w:val="24"/>
          <w:szCs w:val="24"/>
        </w:rPr>
        <w:t>It is a plateau that has an uphill edge.</w:t>
      </w:r>
    </w:p>
    <w:p w:rsidR="00380DCF" w:rsidRPr="00380DCF" w:rsidRDefault="00380DCF" w:rsidP="00D76372">
      <w:pPr>
        <w:ind w:left="100"/>
        <w:jc w:val="both"/>
        <w:rPr>
          <w:rFonts w:eastAsia="Cambria"/>
          <w:sz w:val="24"/>
          <w:szCs w:val="24"/>
        </w:rPr>
      </w:pPr>
    </w:p>
    <w:p w:rsidR="0057575C" w:rsidRPr="00380DCF" w:rsidRDefault="00D76372" w:rsidP="00D76372">
      <w:pPr>
        <w:spacing w:before="30" w:line="268" w:lineRule="auto"/>
        <w:ind w:left="100" w:right="432"/>
        <w:jc w:val="both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With</w:t>
      </w:r>
      <w:r w:rsidR="00221EA1" w:rsidRPr="00380DCF">
        <w:rPr>
          <w:rFonts w:eastAsia="Cambria"/>
          <w:b/>
          <w:sz w:val="24"/>
          <w:szCs w:val="24"/>
        </w:rPr>
        <w:t xml:space="preserve"> sideways moves:  </w:t>
      </w:r>
      <w:r w:rsidR="00221EA1" w:rsidRPr="00380DCF">
        <w:rPr>
          <w:rFonts w:eastAsia="Cambria"/>
          <w:sz w:val="24"/>
          <w:szCs w:val="24"/>
        </w:rPr>
        <w:t>When stuck on a ridge or plateau (i.e., all successors have the same value), allow it to move anyway hoping it is a shoulder and after some time, there will be a way up.</w:t>
      </w:r>
    </w:p>
    <w:p w:rsidR="00380DCF" w:rsidRDefault="00380DCF" w:rsidP="00D76372">
      <w:pPr>
        <w:spacing w:before="30" w:line="268" w:lineRule="auto"/>
        <w:ind w:left="100" w:right="432"/>
        <w:jc w:val="both"/>
        <w:rPr>
          <w:rFonts w:eastAsia="Cambria"/>
          <w:sz w:val="24"/>
          <w:szCs w:val="24"/>
        </w:rPr>
      </w:pPr>
    </w:p>
    <w:p w:rsidR="00F204DD" w:rsidRPr="00F204DD" w:rsidRDefault="00F204DD" w:rsidP="00F204DD">
      <w:pPr>
        <w:spacing w:before="30" w:line="268" w:lineRule="auto"/>
        <w:ind w:left="100" w:right="432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 xml:space="preserve">Steepest-Ascent Hill-Climbing: </w:t>
      </w:r>
      <w:r>
        <w:rPr>
          <w:rFonts w:eastAsia="Cambria"/>
          <w:sz w:val="24"/>
          <w:szCs w:val="24"/>
        </w:rPr>
        <w:t>It</w:t>
      </w:r>
      <w:r w:rsidRPr="00F204DD">
        <w:rPr>
          <w:rFonts w:eastAsia="Cambria"/>
          <w:sz w:val="24"/>
          <w:szCs w:val="24"/>
        </w:rPr>
        <w:t xml:space="preserve"> differs from the basic Hill climbing algorithm by choosing the best successor rather than the firs</w:t>
      </w:r>
      <w:r>
        <w:rPr>
          <w:rFonts w:eastAsia="Cambria"/>
          <w:sz w:val="24"/>
          <w:szCs w:val="24"/>
        </w:rPr>
        <w:t>t successor that is better. It</w:t>
      </w:r>
      <w:r w:rsidRPr="00F204DD">
        <w:rPr>
          <w:rFonts w:eastAsia="Cambria"/>
          <w:sz w:val="24"/>
          <w:szCs w:val="24"/>
        </w:rPr>
        <w:t xml:space="preserve"> indicates that it has elements of the breadth first algorithm.</w:t>
      </w:r>
    </w:p>
    <w:p w:rsidR="00F204DD" w:rsidRPr="00380DCF" w:rsidRDefault="00F204DD" w:rsidP="00D76372">
      <w:pPr>
        <w:spacing w:before="30" w:line="268" w:lineRule="auto"/>
        <w:ind w:left="100" w:right="432"/>
        <w:jc w:val="both"/>
        <w:rPr>
          <w:rFonts w:eastAsia="Cambria"/>
          <w:sz w:val="24"/>
          <w:szCs w:val="24"/>
        </w:rPr>
      </w:pPr>
    </w:p>
    <w:p w:rsidR="0057575C" w:rsidRPr="00380DCF" w:rsidRDefault="00221EA1" w:rsidP="00D76372">
      <w:pPr>
        <w:spacing w:line="268" w:lineRule="auto"/>
        <w:ind w:left="100" w:right="465"/>
        <w:jc w:val="both"/>
        <w:rPr>
          <w:rFonts w:eastAsia="Cambria"/>
          <w:sz w:val="24"/>
          <w:szCs w:val="24"/>
        </w:rPr>
      </w:pPr>
      <w:r w:rsidRPr="00380DCF">
        <w:rPr>
          <w:rFonts w:eastAsia="Cambria"/>
          <w:b/>
          <w:sz w:val="24"/>
          <w:szCs w:val="24"/>
        </w:rPr>
        <w:t xml:space="preserve">Random-restart hill-climbing: </w:t>
      </w:r>
      <w:r w:rsidRPr="00380DCF">
        <w:rPr>
          <w:rFonts w:eastAsia="Cambria"/>
          <w:sz w:val="24"/>
          <w:szCs w:val="24"/>
        </w:rPr>
        <w:t>If the first hill-climbing attempt doesn</w:t>
      </w:r>
      <w:r w:rsidR="00D76372">
        <w:rPr>
          <w:rFonts w:eastAsia="Cambria"/>
          <w:sz w:val="24"/>
          <w:szCs w:val="24"/>
        </w:rPr>
        <w:t xml:space="preserve">’t work, try again and </w:t>
      </w:r>
      <w:r w:rsidRPr="00380DCF">
        <w:rPr>
          <w:rFonts w:eastAsia="Cambria"/>
          <w:sz w:val="24"/>
          <w:szCs w:val="24"/>
        </w:rPr>
        <w:t>again. That is, generate random initial states and perform hill-climbing again and again.</w:t>
      </w:r>
      <w:r w:rsidR="00D76372">
        <w:rPr>
          <w:rFonts w:eastAsia="Cambria"/>
          <w:sz w:val="24"/>
          <w:szCs w:val="24"/>
        </w:rPr>
        <w:t xml:space="preserve"> </w:t>
      </w:r>
      <w:r w:rsidRPr="00380DCF">
        <w:rPr>
          <w:rFonts w:eastAsia="Cambria"/>
          <w:sz w:val="24"/>
          <w:szCs w:val="24"/>
        </w:rPr>
        <w:t>This is random-restart. The number of attempts needs to be limited, this number depends on the problem.</w:t>
      </w:r>
    </w:p>
    <w:p w:rsidR="0057575C" w:rsidRDefault="0057575C" w:rsidP="00D76372">
      <w:pPr>
        <w:spacing w:before="10" w:line="140" w:lineRule="exact"/>
        <w:jc w:val="both"/>
        <w:rPr>
          <w:sz w:val="24"/>
          <w:szCs w:val="24"/>
        </w:rPr>
      </w:pPr>
    </w:p>
    <w:p w:rsidR="00F204DD" w:rsidRDefault="00F204DD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A769AB" w:rsidRDefault="00A769AB" w:rsidP="00D76372">
      <w:pPr>
        <w:spacing w:before="10" w:line="140" w:lineRule="exact"/>
        <w:jc w:val="both"/>
        <w:rPr>
          <w:sz w:val="24"/>
          <w:szCs w:val="24"/>
        </w:rPr>
      </w:pPr>
    </w:p>
    <w:p w:rsidR="00F204DD" w:rsidRDefault="00F204DD">
      <w:pPr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br w:type="page"/>
      </w:r>
    </w:p>
    <w:p w:rsidR="00F204DD" w:rsidRDefault="00F204DD" w:rsidP="00F204DD">
      <w:pPr>
        <w:tabs>
          <w:tab w:val="left" w:pos="6556"/>
        </w:tabs>
        <w:ind w:left="100"/>
        <w:jc w:val="both"/>
        <w:rPr>
          <w:rFonts w:eastAsia="Cambria"/>
          <w:b/>
          <w:sz w:val="24"/>
          <w:szCs w:val="24"/>
        </w:rPr>
      </w:pP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b/>
          <w:sz w:val="24"/>
          <w:szCs w:val="24"/>
        </w:rPr>
      </w:pPr>
      <w:r w:rsidRPr="00A769AB">
        <w:rPr>
          <w:rFonts w:eastAsia="Cambria"/>
          <w:b/>
          <w:sz w:val="24"/>
          <w:szCs w:val="24"/>
        </w:rPr>
        <w:t>PROGRAM STRUCTURE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b/>
          <w:sz w:val="24"/>
          <w:szCs w:val="24"/>
        </w:rPr>
      </w:pP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The problem is formulated as an NxN board out of which N squares are occupied by queens. The goal of the program is to position the N queens such that no two queens are attacking each other.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In the program, the positions occupied by queens are represented by 1’s and empty positions are represented by 0’s.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Each arrangement of N queens on the NxN board is considered as a state.</w:t>
      </w:r>
      <w:r>
        <w:rPr>
          <w:rFonts w:eastAsia="Cambria"/>
          <w:sz w:val="24"/>
          <w:szCs w:val="24"/>
        </w:rPr>
        <w:t xml:space="preserve"> The number of queens attacking each other in any any board state is used as a heuristic function.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b/>
          <w:sz w:val="24"/>
          <w:szCs w:val="24"/>
        </w:rPr>
      </w:pPr>
      <w:r w:rsidRPr="00A769AB">
        <w:rPr>
          <w:rFonts w:eastAsia="Cambria"/>
          <w:b/>
          <w:sz w:val="24"/>
          <w:szCs w:val="24"/>
        </w:rPr>
        <w:t xml:space="preserve"> 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b/>
          <w:sz w:val="24"/>
          <w:szCs w:val="24"/>
        </w:rPr>
      </w:pPr>
      <w:r w:rsidRPr="00A769AB">
        <w:rPr>
          <w:rFonts w:eastAsia="Cambria"/>
          <w:b/>
          <w:sz w:val="24"/>
          <w:szCs w:val="24"/>
        </w:rPr>
        <w:t>Programming Language: Java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b/>
          <w:sz w:val="24"/>
          <w:szCs w:val="24"/>
        </w:rPr>
      </w:pP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The source code developed consists of 5 Java source files: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MainNQueensProblem.java : This is the main driving source file consisting of the main driving function.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Board.java : This file consists of all the functions for demonstrating the various board configurations. 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SteepestAscent.java : This file consists of the implementation for the basic hill climbing algorithm.</w:t>
      </w:r>
    </w:p>
    <w:p w:rsidR="00A769AB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RandomRestart.java : This file consists of the implementation for hill climbing with random restart method.</w:t>
      </w:r>
    </w:p>
    <w:p w:rsidR="00F204DD" w:rsidRPr="00A769AB" w:rsidRDefault="00A769AB" w:rsidP="00A769AB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SidewaysMove.java : This file consists of the implementation for Hill Climbing with sideways moves method.</w:t>
      </w:r>
    </w:p>
    <w:p w:rsidR="00A769AB" w:rsidRDefault="00A769AB" w:rsidP="00F204DD">
      <w:pPr>
        <w:tabs>
          <w:tab w:val="left" w:pos="6556"/>
        </w:tabs>
        <w:ind w:left="100"/>
        <w:jc w:val="both"/>
        <w:rPr>
          <w:rFonts w:eastAsia="Cambria"/>
          <w:b/>
          <w:sz w:val="24"/>
          <w:szCs w:val="24"/>
        </w:rPr>
      </w:pPr>
    </w:p>
    <w:p w:rsidR="0057575C" w:rsidRPr="00380DCF" w:rsidRDefault="00221EA1" w:rsidP="00F204DD">
      <w:pPr>
        <w:tabs>
          <w:tab w:val="left" w:pos="6556"/>
        </w:tabs>
        <w:ind w:left="100"/>
        <w:jc w:val="both"/>
        <w:rPr>
          <w:rFonts w:eastAsia="Cambria"/>
          <w:sz w:val="24"/>
          <w:szCs w:val="24"/>
        </w:rPr>
      </w:pPr>
      <w:r w:rsidRPr="00380DCF">
        <w:rPr>
          <w:rFonts w:eastAsia="Cambria"/>
          <w:b/>
          <w:sz w:val="24"/>
          <w:szCs w:val="24"/>
        </w:rPr>
        <w:t>Problem Implementation Details:</w:t>
      </w:r>
      <w:r w:rsidR="00F204DD">
        <w:rPr>
          <w:rFonts w:eastAsia="Cambria"/>
          <w:b/>
          <w:sz w:val="24"/>
          <w:szCs w:val="24"/>
        </w:rPr>
        <w:tab/>
      </w:r>
    </w:p>
    <w:p w:rsidR="0057575C" w:rsidRDefault="00221EA1" w:rsidP="00D76372">
      <w:pPr>
        <w:spacing w:before="76" w:line="281" w:lineRule="auto"/>
        <w:ind w:left="100" w:right="194"/>
        <w:jc w:val="both"/>
        <w:rPr>
          <w:rFonts w:eastAsia="Cambria"/>
          <w:sz w:val="24"/>
          <w:szCs w:val="24"/>
        </w:rPr>
      </w:pPr>
      <w:r w:rsidRPr="00380DCF">
        <w:rPr>
          <w:rFonts w:eastAsia="Cambria"/>
          <w:sz w:val="24"/>
          <w:szCs w:val="24"/>
        </w:rPr>
        <w:t>The objective of this program is to implement N Queens problem is by using hill climbing search an</w:t>
      </w:r>
      <w:r w:rsidR="00D76372">
        <w:rPr>
          <w:rFonts w:eastAsia="Cambria"/>
          <w:sz w:val="24"/>
          <w:szCs w:val="24"/>
        </w:rPr>
        <w:t>d its variants. The program</w:t>
      </w:r>
      <w:r w:rsidRPr="00380DCF">
        <w:rPr>
          <w:rFonts w:eastAsia="Cambria"/>
          <w:sz w:val="24"/>
          <w:szCs w:val="24"/>
        </w:rPr>
        <w:t xml:space="preserve"> take</w:t>
      </w:r>
      <w:r w:rsidR="00D76372">
        <w:rPr>
          <w:rFonts w:eastAsia="Cambria"/>
          <w:sz w:val="24"/>
          <w:szCs w:val="24"/>
        </w:rPr>
        <w:t>s</w:t>
      </w:r>
      <w:r w:rsidRPr="00380DCF">
        <w:rPr>
          <w:rFonts w:eastAsia="Cambria"/>
          <w:sz w:val="24"/>
          <w:szCs w:val="24"/>
        </w:rPr>
        <w:t xml:space="preserve"> the number of queens as a variable n and allows the user to input the value of n. We are implementing the below mentioned points in this program:</w:t>
      </w:r>
    </w:p>
    <w:p w:rsidR="00F204DD" w:rsidRDefault="00F204DD" w:rsidP="00D76372">
      <w:pPr>
        <w:spacing w:before="76" w:line="281" w:lineRule="auto"/>
        <w:ind w:left="100" w:right="194"/>
        <w:jc w:val="both"/>
        <w:rPr>
          <w:rFonts w:eastAsia="Cambria"/>
          <w:sz w:val="24"/>
          <w:szCs w:val="24"/>
        </w:rPr>
      </w:pPr>
    </w:p>
    <w:p w:rsidR="00D76372" w:rsidRPr="00E456FB" w:rsidRDefault="00D76372" w:rsidP="00D76372">
      <w:pPr>
        <w:pStyle w:val="ListParagraph"/>
        <w:numPr>
          <w:ilvl w:val="0"/>
          <w:numId w:val="3"/>
        </w:numPr>
        <w:spacing w:before="76" w:line="281" w:lineRule="auto"/>
        <w:ind w:right="194"/>
        <w:jc w:val="both"/>
        <w:rPr>
          <w:rFonts w:eastAsia="Cambria"/>
          <w:b/>
          <w:sz w:val="24"/>
          <w:szCs w:val="24"/>
        </w:rPr>
      </w:pPr>
      <w:r w:rsidRPr="00E456FB">
        <w:rPr>
          <w:rFonts w:eastAsia="Cambria"/>
          <w:b/>
          <w:sz w:val="24"/>
          <w:szCs w:val="24"/>
        </w:rPr>
        <w:t>Hill Climbing Search</w:t>
      </w: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  <w:r w:rsidRPr="00E456FB">
        <w:rPr>
          <w:rFonts w:eastAsia="Cambria"/>
          <w:b/>
          <w:sz w:val="24"/>
          <w:szCs w:val="24"/>
        </w:rPr>
        <w:t>Code</w:t>
      </w:r>
      <w:r>
        <w:rPr>
          <w:rFonts w:eastAsia="Cambria"/>
          <w:b/>
          <w:sz w:val="24"/>
          <w:szCs w:val="24"/>
        </w:rPr>
        <w:t>:</w:t>
      </w: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 xml:space="preserve">1) </w:t>
      </w:r>
      <w:r w:rsidRPr="00E456FB">
        <w:rPr>
          <w:rFonts w:eastAsia="Cambria"/>
          <w:b/>
          <w:sz w:val="24"/>
          <w:szCs w:val="24"/>
        </w:rPr>
        <w:t>MainNQueensProblem</w:t>
      </w:r>
      <w:r>
        <w:rPr>
          <w:rFonts w:eastAsia="Cambria"/>
          <w:b/>
          <w:sz w:val="24"/>
          <w:szCs w:val="24"/>
        </w:rPr>
        <w:t>.java</w:t>
      </w: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package edu.uncc.cci.algods;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import java.text.DecimalFormat;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import java.util.Scanner;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/**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* Authors: Ankit Pandita, Avijit Jaiswal, Jinraj Jain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*/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>public class MainNQueensProblem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static void main(String[] args)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numberOfQueens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Scanner input = new Scanner(System.in);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DecimalFormat format = new DecimalFormat("##.##");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int[] hillClimbingSteepestAscent = {0, 0, 0, 0};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int[] hillClimbingSideways = {0, 0, 0, 0};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int[] RandomRestartWithoutSideways = {0, 0, 0, 0};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int[] RandomRestartWithSideways = {0, 0, 0, 0};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while (numberOfQueens &lt;= 3)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System.out.println("Please enter the number of queens (must be &gt; 3):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numberOfQueens = input.nextInt();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System.out.println("Enter the number of runs: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numOfRuns = input.nextInt();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choice = -1;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while (choice &lt;= 0 || choice &gt;= 5)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System.out.println("Please select the Hill Climbing Search Method: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System.out.println("1. Hill Climbing Search using Steepest Ascent");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System.out.println("2. Hill Climbing Search using Sideways Move");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System.out.println("3. Random Restart Hill climbing Search without Sideways Move");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System.out.println("4. Random Restart Hill climbing Search with Sideways Move");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System.out.println("Enter choice: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choice = input.nextInt();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input.close();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switch (choice)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case 1: // Steepest Ascent Hill Climbing Search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i = 0; i &lt; numOfRuns;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SteepestAscent game = new SteepestAscent(numberOfQueens); //class object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int[] results = game.runSteepestAscentHillClimbingSearch();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hillClimbingSteepestAscent[0] += results[0];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hillClimbingSteepestAscent[1] += results[1];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            hillClimbingSteepestAscent[2] += results[2];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hillClimbingSteepestAscent[3] += results[3];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System.out.println("\n --------------------------------------------------------------------------------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System.out.println("Hill Climbing Search using Steepest Ascent");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Queens: " + numberOfQueens);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Iterations: " + numOfRuns);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System.out.println("Success Rate: " + format.format((hillClimbingSteepestAscent[1] * 100) / (float) numOfRuns) + "%");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System.out.println("Failure Rate: " + format.format((hillClimbingSteepestAscent[3] * 100) / (float) numOfRuns) + "%");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(hillClimbingSteepestAscent[1] != 0)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System.out.println("Average Number of Steps when Algorithm Succeeds: " + (hillClimbingSteepestAscent[0] / hillClimbingSteepestAscent[1]));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(hillClimbingSteepestAscent[3] != 0)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System.out.println("Average Number of Steps when Algorithm Fails: " + (hillClimbingSteepestAscent[2] / hillClimbingSteepestAscent[3]));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break;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case 2: // Sideways Move Hill Climbing Search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i = 0; i &lt; numOfRuns;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SidewaysMove game = new SidewaysMove(numberOfQueens); //class object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int[] results = game.runWithSidewaysMoveHCSearchAlgorithm();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hillClimbingSideways[0] += results[0];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hillClimbingSideways[1] += results[1];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hillClimbingSideways[2] += results[2];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hillClimbingSideways[3] += results[3];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System.out.println("\n --------------------------------------------------------------------------------");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System.out.println("Hill Climbing Search using Sideways Move");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Queens: " + numberOfQueens);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Iterations: " + numOfRuns);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System.out.println("Success Rate: " + format.format((hillClimbingSideways[1] * 100) / (float) numOfRuns) + "%");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        System.out.println("Failure Rate: " + format.format((hillClimbingSideways[3] * 100) / (float) numOfRuns) + "%");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(hillClimbingSideways[1] != 0)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System.out.println("Average Number of Steps when Algorithm Succeeds: " + (hillClimbingSideways[0] / hillClimbingSideways[1]));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(hillClimbingSideways[3] != 0)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System.out.println("Average Number of Steps when Algorithm Fails: " + (hillClimbingSideways[2] / hillClimbingSideways[3]));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break;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case 3: // Random Restart algorithm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i = 0; i &lt; numOfRuns;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RandomRestart game = new RandomRestart(numberOfQueens); //class object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int[] results = game.runRandomRestartHCSearchWithoutSidewayMoves();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RandomRestartWithoutSideways[0] += results[0];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RandomRestartWithoutSideways[1] += results[1];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RandomRestartWithoutSideways[2] += results[2];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System.out.println("\n --------------------------------------------------------------------------------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System.out.println("Random Restart Hill Climbing Search without Sideways Move");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Queens: " + numberOfQueens);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Iterations: " + numOfRuns);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System.out.println("Success Rate: " + format.format((RandomRestartWithoutSideways[1] * 100) / (float) numOfRuns) + "%");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System.out.println("Average Number of Steps when Algorithm Succeeds: " + (RandomRestartWithoutSideways[0] / numOfRuns));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System.out.println("Average Number of Restarts when Algorithm Succeeds: " + (RandomRestartWithoutSideways[2] / numOfRuns));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break;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case 4: // Random Restart with Sideways Move.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i = 0; i &lt; numOfRuns;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RandomRestart game = new RandomRestart(numberOfQueens); //class object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int[] results = game.runRandomRestartHCSearchWithSidewayMoves();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            RandomRestartWithSideways[0] += results[0];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RandomRestartWithSideways[1] += results[1];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RandomRestartWithSideways[2] += results[2];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System.out.println("\n --------------------------------------------------------------------------------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System.out.println("Random Restart Hill Climbing Search with Sideways Move");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Queens: " + numberOfQueens);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System.out.println("Number of Iterations: " + numOfRuns);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System.out.println("Success Rate: " + format.format((RandomRestartWithSideways[1] * 100) / (float) numOfRuns) + "%");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System.out.println("Average Number of Steps when Algorithm Succeeds: " + (RandomRestartWithSideways[0] / numOfRuns));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((RandomRestartWithSideways[2] / (float) numOfRuns) &gt; 0 &amp;&amp; (RandomRestartWithSideways[2] / (float) numOfRuns) &lt; 1)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System.out.println("Average Number of Restarts when Algorithm Succeeds: ~ 1");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else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System.out.println("Average Number of Restarts when Algorithm Succeeds: " + (RandomRestartWithSideways[2] / (float) numOfRuns));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break;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}</w:t>
      </w: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 xml:space="preserve"> </w:t>
      </w: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>2) Board.java</w:t>
      </w: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package edu.uncc.cci.algods;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import java.util.Random;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/**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* Authors: Ankit Pandita, Avijit Jaiswal, Jinraj Jain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*/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>public abstract class Board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private Random randomNumber = new Random();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final int QUEEN 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final int NOT_QUEEN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 numberOfQueens;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int[][] board;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private int[][] board1;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private int[][] board2;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private int[][] board3;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 regMoves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 sideMoves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 resetCount = -1;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//Initializing done in the constructor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Board(int numberOfQueens)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this.numberOfQueens = numberOfQueens;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this.board1 = new int[numberOfQueens][numberOfQueens];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this.board2 = new int[numberOfQueens][numberOfQueens];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this.board3 = new int[numberOfQueens][numberOfQueens];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this.board = new int[numberOfQueens][numberOfQueens];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this.resetBoard();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this.setBoard();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 getNumberOfQueens()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this.numberOfQueens;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int[][] getBoard1()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this.board1;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int[][] getBoard2()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this.board2;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int[][] getBoard3()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this.board3;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//Select any one of the three boards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void setBoard()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n = randomNumber.nextInt(2);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if (n == 0)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this.board = this.copyState(board1);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else if (n == 1)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this.board = this.copyState(board2);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else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this.board = this.copyState(board3);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void resetBoard()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queenCount = this.numberOfQueens;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queenCount;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queenPosY = randomNumber.nextInt(queenCount - 1);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j = 0; j &lt; queenCount; j++)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(j == queenPosY)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this.board1[j][i] = QUEEN;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else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this.board1[j][i] = NOT_QUEEN;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queenCount;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queenPosY = randomNumber.nextInt(queenCount - 1);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j = 0; j &lt; queenCount; j++)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(j == queenPosY)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this.board2[j][i] = QUEEN;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else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this.board2[j][i] = NOT_QUEEN;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queenCount;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queenPosY = randomNumber.nextInt(queenCount - 1);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j = 0; j &lt; queenCount; j++)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(j == queenPosY)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this.board3[j][i] = QUEEN;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else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this.board3[j][i] = NOT_QUEEN;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this.resetCount += 1; // Increment the number of resets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int[][] getGameBoard()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this.board;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 calcHeuristic(int[][] state)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int[][] board = state;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heuristicValue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this.numberOfQueens;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int[] row = board[i];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queenCount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r : row)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(r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queenCount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(queenCount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q = queenCount;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for (int i = 0; i &lt; this.numberOfQueens;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queenCount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j = 0; j &lt; this.numberOfQueens; j++)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(board[j][i]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queenCount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(queenCount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q = queenCount;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 iteration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while (iteration &lt; (this.numberOfQueens - 1))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xValue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yValue = iteration;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while (xValue &lt;= iteration)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(board[xValue][yValue]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numOfQueens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yValue -=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xValue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(numOfQueens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q = numOfQueens;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iteration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int diagonal = this.numberOfQueens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this.numberOfQueens;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(board[i][diagonal]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numOfQueens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diagonal -=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if (numOfQueens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q = numOfQueens;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iteration 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while (iteration &lt; (this.numberOfQueens - 1))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xValue = iteration;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yValue = this.numberOfQueens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while (xValue &lt; this.numberOfQueens)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(board[xValue][yValue]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numOfQueens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yValue -=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xValue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(numOfQueens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q = numOfQueens;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iteration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iteration = this.numberOfQueens - 2;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while (iteration &gt; 0)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xValue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yValue = iteration;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while (yValue &lt; this.numberOfQueens)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(board[xValue][yValue]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numOfQueens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yValue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xValue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(numOfQueens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q = numOfQueens;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iteration -=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diagonal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this.numberOfQueens;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(board[i][diagonal]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numOfQueens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diagonal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if (numOfQueens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q = numOfQueens;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iteration 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while (iteration &lt; this.numberOfQueens)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numOfQueens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xValue = iteration;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int yValue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while (xValue &lt; this.numberOfQueens)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(board[xValue][yValue] == QUEEN)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numOfQueens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yValue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xValue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if (numOfQueens &gt; 1)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for (int q = numOfQueens; q &gt; 1; --q)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heuristicValue += q - 1;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iteration += 1;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heuristicValue;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//Reset regular moves after each iteration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void resetRegMoves()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this.regMoves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//Return number of resets done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 getResets()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this.resetCount;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//Reset sideway Moves after each iteration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void resetSideMoves()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this.sideMoves = 0;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//Function to copy a state into a temporary state and return new state.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int[][] copyState(int[][] oldState)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int[][] newState = new int[this.getNumberOfQueens()][this.getNumberOfQueens()];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//iteratively copy each element from old to the new state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oldState.length;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System.arraycopy(oldState[i], 0, newState[i], 0, oldState[i].length);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newState;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//Function to display initial game state heuristic value and board for each iteration.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void startGameState()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System.out.println("\n\n ------------------------------------------------------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System.out.println("Initial State");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System.out.println("Current State Heuristic Value: " + this.calcHeuristic(this.board)); //heuristic value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System.out.println("Current State: \n");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(int[] intArray : this.board)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j = 0; j &lt; this.board.length; j++)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System.out.print(intArray[j] + "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//Function to print current state heuristic value and state board in each step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void printGameState()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System.out.println("\nCurrent State Heuristic Value: " + this.calcHeuristic(this.board)); //heuristic value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lastRenderedPageBreak/>
        <w:t xml:space="preserve">        System.out.println("Current State: \n"); //print each element of the current state board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(int[] intArray : this.board)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j = 0; j &lt; this.board.length; j++)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System.out.print(intArray[j] + " 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System.out.println("");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//Function to check if two boards passed are equal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public boolean areBoardsEqual(int[][] boardOne, int[][] boardTwo)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boolean are2BoardsEqual = true;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for (int i = 0; i &lt; this.getNumberOfQueens(); i++)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for (int j = 0; j &lt; this.getNumberOfQueens(); j++)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if (boardOne[i][j] != boardTwo[i][j]) {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are2BoardsEqual = false;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    break;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    return !are2BoardsEqual;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 xml:space="preserve">    }</w:t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E456FB">
        <w:rPr>
          <w:rFonts w:eastAsia="Cambria"/>
          <w:sz w:val="24"/>
          <w:szCs w:val="24"/>
        </w:rPr>
        <w:t>}</w:t>
      </w: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>3)</w:t>
      </w:r>
      <w:r w:rsidR="0030136C">
        <w:rPr>
          <w:rFonts w:eastAsia="Cambria"/>
          <w:b/>
          <w:sz w:val="24"/>
          <w:szCs w:val="24"/>
        </w:rPr>
        <w:t xml:space="preserve"> </w:t>
      </w:r>
      <w:r w:rsidR="0030136C" w:rsidRPr="0030136C">
        <w:rPr>
          <w:rFonts w:eastAsia="Cambria"/>
          <w:b/>
          <w:sz w:val="24"/>
          <w:szCs w:val="24"/>
        </w:rPr>
        <w:t>SteepestAscent</w:t>
      </w:r>
      <w:r w:rsidR="0030136C" w:rsidRPr="0030136C">
        <w:rPr>
          <w:rFonts w:eastAsia="Cambria"/>
          <w:b/>
          <w:sz w:val="24"/>
          <w:szCs w:val="24"/>
        </w:rPr>
        <w:t>.java</w:t>
      </w:r>
    </w:p>
    <w:p w:rsidR="0030136C" w:rsidRDefault="0030136C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package edu.uncc.cci.algods;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import java.util.ArrayList;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import java.util.List;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import java.util.Random;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/**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* Authors: Ankit Pandita, Avijit Jaiswal, Jinraj Jain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*/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public class SteepestAscent extends Board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numberOfStepsWhenSuccess = 0;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numberOfIterationsWhenSuccess = 0;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numberOfStepsWhenFailure = 0;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numberOfIterationsWhenFailure = 0;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boolean isBoardChanged = true;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static int printCountSteepestAscent = 0;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public SteepestAscent(int numOfQueens)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super(numOfQueens);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public int[] runSteepestAscentHillClimbingSearch()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printCountSteepestAscent++;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printStartState();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this.isBoardChanged = true;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int currentStateHeuristic = this.calcHeuristic(this.board);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List&lt;int[][]&gt; possibleStates = new ArrayList&lt;&gt;();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this.resetRegMoves();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while (this.calcHeuristic(this.board) != 0 &amp;&amp; (this.isBoardChanged))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int columnNumber = 0;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int[][] possibleState = new int[this.getNumberOfQueens()][this.getNumberOfQueens()];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for (int i = 0; i &lt; this.getNumberOfQueens(); i++)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if (this.getNumberOfQueens() &gt;= 0)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System.arraycopy(this.board[i], 0, possibleState[i], 0, this.getNumberOfQueens());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currentStateHeuristic = this.calcHeuristic(this.board);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this.isBoardChanged = false;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while (columnNumber &lt; this.getNumberOfQueens())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int queenPositionInCurrentColumn = -1;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for (int i = 0; i &lt; this.getNumberOfQueens(); i++)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if (possibleState[i][columnNumber] == this.QUEEN)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queenPositionInCurrentColumn = i;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lastRenderedPageBreak/>
        <w:t xml:space="preserve">                    possibleState[i][columnNumber] = this.NOT_QUEEN;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for (int i = 0; i &lt; this.getNumberOfQueens(); i++)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possibleState[i][columnNumber] = this.QUEEN;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int[][] newState = new int[this.getNumberOfQueens()][this.getNumberOfQueens()];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for (int k = 0; k &lt; this.getNumberOfQueens(); k++)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if (this.getNumberOfQueens() &gt;= 0)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    System.arraycopy(possibleState[k], 0, newState[k], 0, this.getNumberOfQueens());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if (this.calcHeuristic(this.board) &gt; this.calcHeuristic(newState))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possibleStates.add(newState); // Store the state in the list of successor states.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possibleState[i][columnNumber] = this.NOT_QUEEN;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possibleState[queenPositionInCurrentColumn][columnNumber] = this.QUEEN;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columnNumber += 1;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Random rand = new Random();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if (possibleStates.size() != 0)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int pick = rand.nextInt(possibleStates.size());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int minHeuristic = currentStateHeuristic;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if (minHeuristic &gt; this.calcHeuristic(possibleStates.get(pick)))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minHeuristic = this.calcHeuristic(possibleStates.get(pick));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this.board = this.copyState(possibleStates.get(pick));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this.isBoardChanged = true;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this.regMoves += 1;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printCurrentState();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possibleStates.clear();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 else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if (possibleStates.size() == 0)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this.isBoardChanged = false;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lastRenderedPageBreak/>
        <w:t xml:space="preserve">                    possibleStates.clear();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if (this.calcHeuristic(this.board) == 0)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this.numberOfStepsWhenSuccess += this.regMoves;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this.numberOfIterationsWhenSuccess += 1;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 else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printCurrentState();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this.numberOfStepsWhenFailure += this.regMoves;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this.numberOfIterationsWhenFailure += 1;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return new int[]{numberOfStepsWhenSuccess, numberOfIterationsWhenSuccess, numberOfStepsWhenFailure, numberOfIterationsWhenFailure};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void printCurrentState()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if (printCountSteepestAscent &lt;= 4)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this.printGameState();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void printStartState()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if (printCountSteepestAscent &lt;= 4) {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this.startGameState();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100" w:right="194" w:firstLine="720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}</w:t>
      </w:r>
    </w:p>
    <w:p w:rsidR="00E456FB" w:rsidRDefault="00E456FB" w:rsidP="0030136C">
      <w:pPr>
        <w:spacing w:before="76" w:line="281" w:lineRule="auto"/>
        <w:ind w:right="194"/>
        <w:jc w:val="both"/>
        <w:rPr>
          <w:rFonts w:eastAsia="Cambria"/>
          <w:b/>
          <w:sz w:val="24"/>
          <w:szCs w:val="24"/>
        </w:rPr>
      </w:pPr>
    </w:p>
    <w:p w:rsid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>Output</w:t>
      </w:r>
    </w:p>
    <w:p w:rsidR="0030136C" w:rsidRDefault="0030136C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70600" cy="7851677"/>
            <wp:effectExtent l="0" t="0" r="6350" b="0"/>
            <wp:docPr id="1" name="Picture 1" descr="C:\Users\Administrator\AppData\Local\Microsoft\Windows\INetCache\Content.Word\Result_Steepest_Ascen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Microsoft\Windows\INetCache\Content.Word\Result_Steepest_Ascent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78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6FB" w:rsidRPr="00E456FB" w:rsidRDefault="00E456FB" w:rsidP="00E456FB">
      <w:pPr>
        <w:spacing w:before="76" w:line="281" w:lineRule="auto"/>
        <w:ind w:left="100" w:right="194" w:firstLine="720"/>
        <w:jc w:val="both"/>
        <w:rPr>
          <w:rFonts w:eastAsia="Cambria"/>
          <w:b/>
          <w:sz w:val="24"/>
          <w:szCs w:val="24"/>
        </w:rPr>
      </w:pPr>
    </w:p>
    <w:p w:rsidR="00E456FB" w:rsidRPr="00E456FB" w:rsidRDefault="00E456FB" w:rsidP="00E456FB">
      <w:pPr>
        <w:spacing w:before="76" w:line="281" w:lineRule="auto"/>
        <w:ind w:right="194"/>
        <w:jc w:val="both"/>
        <w:rPr>
          <w:rFonts w:eastAsia="Cambria"/>
          <w:sz w:val="24"/>
          <w:szCs w:val="24"/>
        </w:rPr>
      </w:pPr>
    </w:p>
    <w:p w:rsidR="00CE4138" w:rsidRDefault="00CE4138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70600" cy="7851677"/>
            <wp:effectExtent l="0" t="0" r="6350" b="0"/>
            <wp:docPr id="2" name="Picture 2" descr="C:\Users\Administrator\AppData\Local\Microsoft\Windows\INetCache\Content.Word\Result_Steepest_Ascen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Result_Steepest_Ascent-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78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70600" cy="7851677"/>
            <wp:effectExtent l="0" t="0" r="6350" b="0"/>
            <wp:docPr id="3" name="Picture 3" descr="C:\Users\Administrator\AppData\Local\Microsoft\Windows\INetCache\Content.Word\Result_Steepest_Ascen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Result_Steepest_Ascent-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78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70600" cy="7851677"/>
            <wp:effectExtent l="0" t="0" r="6350" b="0"/>
            <wp:docPr id="4" name="Picture 4" descr="C:\Users\Administrator\AppData\Local\Microsoft\Windows\INetCache\Content.Word\Result_Steepest_Ascen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INetCache\Content.Word\Result_Steepest_Ascent-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78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70600" cy="7851677"/>
            <wp:effectExtent l="0" t="0" r="6350" b="0"/>
            <wp:docPr id="5" name="Picture 5" descr="C:\Users\Administrator\AppData\Local\Microsoft\Windows\INetCache\Content.Word\Result_Steepest_Ascent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Result_Steepest_Ascent-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78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70600" cy="7851677"/>
            <wp:effectExtent l="0" t="0" r="6350" b="0"/>
            <wp:docPr id="6" name="Picture 6" descr="C:\Users\Administrator\AppData\Local\Microsoft\Windows\INetCache\Content.Word\Result_Steepest_Ascent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INetCache\Content.Word\Result_Steepest_Ascent-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78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Pr="00E456FB" w:rsidRDefault="0030136C" w:rsidP="00E456FB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D76372" w:rsidRPr="00E456FB" w:rsidRDefault="00D76372" w:rsidP="00D76372">
      <w:pPr>
        <w:pStyle w:val="ListParagraph"/>
        <w:numPr>
          <w:ilvl w:val="0"/>
          <w:numId w:val="3"/>
        </w:numPr>
        <w:spacing w:before="76" w:line="281" w:lineRule="auto"/>
        <w:ind w:right="194"/>
        <w:jc w:val="both"/>
        <w:rPr>
          <w:rFonts w:eastAsia="Cambria"/>
          <w:b/>
          <w:sz w:val="24"/>
          <w:szCs w:val="24"/>
        </w:rPr>
      </w:pPr>
      <w:r w:rsidRPr="00E456FB">
        <w:rPr>
          <w:rFonts w:eastAsia="Cambria"/>
          <w:b/>
          <w:sz w:val="24"/>
          <w:szCs w:val="24"/>
        </w:rPr>
        <w:t>Hill Climbing Search</w:t>
      </w:r>
      <w:r w:rsidRPr="00E456FB">
        <w:rPr>
          <w:rFonts w:eastAsia="Cambria"/>
          <w:b/>
          <w:sz w:val="24"/>
          <w:szCs w:val="24"/>
        </w:rPr>
        <w:t xml:space="preserve"> with sideways move</w:t>
      </w:r>
    </w:p>
    <w:p w:rsidR="00E456FB" w:rsidRDefault="00E456F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 w:rsidRPr="00E456FB">
        <w:rPr>
          <w:rFonts w:eastAsia="Cambria"/>
          <w:b/>
          <w:sz w:val="24"/>
          <w:szCs w:val="24"/>
        </w:rPr>
        <w:t>Code</w:t>
      </w:r>
    </w:p>
    <w:p w:rsidR="0030136C" w:rsidRDefault="0030136C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package edu.uncc.cci.algods;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import java.util.ArrayList;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import j</w:t>
      </w:r>
      <w:bookmarkStart w:id="0" w:name="_GoBack"/>
      <w:bookmarkEnd w:id="0"/>
      <w:r w:rsidRPr="0030136C">
        <w:rPr>
          <w:rFonts w:eastAsia="Cambria"/>
          <w:sz w:val="24"/>
          <w:szCs w:val="24"/>
        </w:rPr>
        <w:t>ava.util.List;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import java.util.Random;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/**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* Authors: Ankit Pandita, Avijit Jaiswal, Jinraj Jain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*/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public class SidewaysMove extends Board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numberOfStepsWhenSuccess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numberOfIterationsWhenSuccess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numberOfStepsWhenFailure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numberOfIterationsWhenFailure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boolean boardModified = true;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int consecutiveMoves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final int LIMIT_SIDEWAYS_CONSECUTIVE_MOVES = 100;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static int printCountSidewaysMove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public SidewaysMove(int numOfQueens)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super(numOfQueens);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public int[] runWithSidewaysMoveHCSearchAlgorithm()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printCountSidewaysMove++;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printStartState();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this.boardModified = true;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int currentBoardStateHeuristic = this.calcHeuristic(this.board);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List&lt;int[][]&gt; possibleStates = new ArrayList&lt;&gt;();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this.resetRegMoves();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lastRenderedPageBreak/>
        <w:t xml:space="preserve">        while (this.calcHeuristic(this.board) != 0 &amp;&amp; (this.boardModified))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boolean moveMade = false;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int columnNo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int[][] possibleState = new int[this.getNumberOfQueens()][this.getNumberOfQueens()];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for (int i = 0; i &lt; this.getNumberOfQueens(); i++)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if (this.getNumberOfQueens() &gt;= 0)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System.arraycopy(this.board[i], 0, possibleState[i], 0, this.getNumberOfQueens());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currentBoardStateHeuristic = this.calcHeuristic(this.board);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this.boardModified = false;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while (columnNo &lt; this.getNumberOfQueens())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int currentColumnQueenPosition = -1;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for (int i = 0; i &lt; this.getNumberOfQueens(); i++)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if (possibleState[i][columnNo] == this.QUEEN)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currentColumnQueenPosition = i;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possibleState[i][columnNo] = this.NOT_QUEEN;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for (int i = 0; i &lt; this.getNumberOfQueens(); i++) { //For each row, place a queen in the column and store the state in the list if h &lt;= h(current state)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possibleState[i][columnNo] = this.QUEEN;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int[][] newMove = new int[this.getNumberOfQueens()][this.getNumberOfQueens()];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for (int k = 0; k &lt; this.getNumberOfQueens(); k++)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if (this.getNumberOfQueens() &gt;= 0)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    System.arraycopy(possibleState[k], 0, newMove[k], 0, this.getNumberOfQueens());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if (this.calcHeuristic(this.board) &gt;= this.calcHeuristic(newMove) &amp;&amp; this.areBoardsEqual(this.board, newMove))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possibleStates.add(newMove);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possibleState[i][columnNo] = this.NOT_QUEEN;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possibleState[currentColumnQueenPosition][columnNo] = this.QUEEN;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columnNo += 1;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Random randomNumber = new Random();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int minimumHeuristic = currentBoardStateHeuristic;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if (possibleStates.size() != 0)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int pick = randomNumber.nextInt(possibleStates.size());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if (minimumHeuristic &gt; this.calcHeuristic(possibleStates.get(pick)))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minimumHeuristic = this.calcHeuristic(possibleStates.get(pick));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this.board = this.copyState(possibleStates.get(pick));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this.boardModified = true;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this.regMoves += 1;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this.consecutiveMoves = 0;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printCurrentState();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possibleStates.clear();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 else if (minimumHeuristic == this.calcHeuristic(possibleStates.get(pick)) &amp;&amp;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    this.consecutiveMoves &lt; this.LIMIT_SIDEWAYS_CONSECUTIVE_MOVES)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minimumHeuristic = this.calcHeuristic(possibleStates.get(pick));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this.board = this.copyState(possibleStates.get(pick));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this.boardModified = true;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this.consecutiveMoves += 1;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this.regMoves += 1;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printCurrentState();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    possibleStates.clear();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 else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    this.boardModified = false;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if (this.calcHeuristic(this.board) == 0)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this.numberOfStepsWhenSuccess += this.regMoves;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this.numberOfIterationsWhenSuccess += 1;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 else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printCurrentState();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this.numberOfStepsWhenFailure += this.regMoves;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lastRenderedPageBreak/>
        <w:t xml:space="preserve">            this.numberOfIterationsWhenFailure += 1;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return new int[]{numberOfStepsWhenSuccess, numberOfIterationsWhenSuccess, numberOfStepsWhenFailure, numberOfIterationsWhenFailure};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void printCurrentState()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if (printCountSidewaysMove &lt;= 4)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this.printGameState();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private void printStartState()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if (printCountSidewaysMove &lt;= 4) {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    this.startGameState();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 xml:space="preserve">    }</w:t>
      </w:r>
    </w:p>
    <w:p w:rsidR="0030136C" w:rsidRPr="0030136C" w:rsidRDefault="0030136C" w:rsidP="0030136C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30136C">
        <w:rPr>
          <w:rFonts w:eastAsia="Cambria"/>
          <w:sz w:val="24"/>
          <w:szCs w:val="24"/>
        </w:rPr>
        <w:t>}</w:t>
      </w:r>
    </w:p>
    <w:p w:rsidR="00E456FB" w:rsidRDefault="00E456F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Default="00E456FB" w:rsidP="00A769AB">
      <w:pPr>
        <w:spacing w:before="76" w:line="281" w:lineRule="auto"/>
        <w:ind w:left="720" w:right="194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 xml:space="preserve"> Output </w:t>
      </w:r>
    </w:p>
    <w:p w:rsidR="00A769AB" w:rsidRPr="00A769AB" w:rsidRDefault="00A769AB" w:rsidP="00A769AB">
      <w:pPr>
        <w:spacing w:before="76" w:line="281" w:lineRule="auto"/>
        <w:ind w:left="7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Please </w:t>
      </w:r>
      <w:r>
        <w:rPr>
          <w:rFonts w:eastAsia="Cambria"/>
          <w:sz w:val="24"/>
          <w:szCs w:val="24"/>
        </w:rPr>
        <w:t xml:space="preserve">refer to the output file </w:t>
      </w:r>
      <w:r w:rsidRPr="00A769AB">
        <w:rPr>
          <w:rFonts w:eastAsia="Cambria"/>
          <w:sz w:val="24"/>
          <w:szCs w:val="24"/>
        </w:rPr>
        <w:t>Result_Sideways_Move</w:t>
      </w:r>
      <w:r>
        <w:rPr>
          <w:rFonts w:eastAsia="Cambria"/>
          <w:sz w:val="24"/>
          <w:szCs w:val="24"/>
        </w:rPr>
        <w:t>.pdf</w:t>
      </w:r>
    </w:p>
    <w:p w:rsidR="0030136C" w:rsidRDefault="00A769AB">
      <w:pPr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br w:type="page"/>
      </w:r>
    </w:p>
    <w:p w:rsidR="0030136C" w:rsidRDefault="0030136C" w:rsidP="00E456FB">
      <w:pPr>
        <w:spacing w:before="76" w:line="281" w:lineRule="auto"/>
        <w:ind w:left="7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spacing w:before="76" w:line="281" w:lineRule="auto"/>
        <w:ind w:left="720" w:right="194"/>
        <w:jc w:val="both"/>
        <w:rPr>
          <w:rFonts w:eastAsia="Cambria"/>
          <w:b/>
          <w:sz w:val="24"/>
          <w:szCs w:val="24"/>
        </w:rPr>
      </w:pPr>
    </w:p>
    <w:p w:rsidR="0030136C" w:rsidRDefault="0030136C" w:rsidP="00E456FB">
      <w:pPr>
        <w:spacing w:before="76" w:line="281" w:lineRule="auto"/>
        <w:ind w:left="720" w:right="194"/>
        <w:jc w:val="both"/>
        <w:rPr>
          <w:rFonts w:eastAsia="Cambria"/>
          <w:b/>
          <w:sz w:val="24"/>
          <w:szCs w:val="24"/>
        </w:rPr>
      </w:pPr>
    </w:p>
    <w:p w:rsidR="0030136C" w:rsidRPr="00E456FB" w:rsidRDefault="0030136C" w:rsidP="00E456FB">
      <w:pPr>
        <w:spacing w:before="76" w:line="281" w:lineRule="auto"/>
        <w:ind w:left="720" w:right="194"/>
        <w:jc w:val="both"/>
        <w:rPr>
          <w:rFonts w:eastAsia="Cambria"/>
          <w:b/>
          <w:sz w:val="24"/>
          <w:szCs w:val="24"/>
        </w:rPr>
      </w:pPr>
    </w:p>
    <w:p w:rsidR="00D76372" w:rsidRPr="00E456FB" w:rsidRDefault="00D76372" w:rsidP="00D76372">
      <w:pPr>
        <w:pStyle w:val="ListParagraph"/>
        <w:numPr>
          <w:ilvl w:val="0"/>
          <w:numId w:val="3"/>
        </w:numPr>
        <w:spacing w:before="76" w:line="281" w:lineRule="auto"/>
        <w:ind w:right="194"/>
        <w:jc w:val="both"/>
        <w:rPr>
          <w:rFonts w:eastAsia="Cambria"/>
          <w:b/>
          <w:sz w:val="24"/>
          <w:szCs w:val="24"/>
        </w:rPr>
      </w:pPr>
      <w:r w:rsidRPr="00E456FB">
        <w:rPr>
          <w:rFonts w:eastAsia="Cambria"/>
          <w:b/>
          <w:sz w:val="24"/>
          <w:szCs w:val="24"/>
        </w:rPr>
        <w:t xml:space="preserve">Random restart </w:t>
      </w:r>
      <w:r w:rsidRPr="00E456FB">
        <w:rPr>
          <w:rFonts w:eastAsia="Cambria"/>
          <w:b/>
          <w:sz w:val="24"/>
          <w:szCs w:val="24"/>
        </w:rPr>
        <w:t>Hill Climbing Search</w:t>
      </w:r>
    </w:p>
    <w:p w:rsidR="00E456FB" w:rsidRDefault="00E456F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 w:rsidRPr="00E456FB">
        <w:rPr>
          <w:rFonts w:eastAsia="Cambria"/>
          <w:b/>
          <w:sz w:val="24"/>
          <w:szCs w:val="24"/>
        </w:rPr>
        <w:t>Code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package edu.uncc.cci.algods;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import java.util.ArrayList;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import java.util.List;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import java.util.Random;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/**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* Authors: Ankit Pandita, Avijit Jaiswal, Jinraj Jain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*/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public class RandomRestart extends Board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private int numStepsSuccess = 0;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private int numIterationsSuccess = 0;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private boolean boardModified = true;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private int consecutiveSidewaysMoves = 0;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private final int LIMIT_CONSECUTIVE_SIDEWAYS_MOVES = 100;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public RandomRestart(int numOfQueens)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super(numOfQueens);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public int[] runRandomRestartHCSearchWithoutSidewayMoves()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int currentStateHeuristic = this.calcHeuristic(this.board);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List&lt;int[][]&gt; possibleStates = new ArrayList&lt;&gt;();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this.resetRegMoves();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while (this.calcHeuristic(this.board) != 0 &amp;&amp; boardModified)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int columnNo = 0;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int[][] possibleState = new int[this.getNumberOfQueens()][this.getNumberOfQueens()];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lastRenderedPageBreak/>
        <w:t xml:space="preserve">            for (int i = 0; i &lt; this.getNumberOfQueens(); i++)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if (this.getNumberOfQueens() &gt;= 0)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System.arraycopy(this.board[i], 0, possibleState[i], 0, this.getNumberOfQueens());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currentStateHeuristic = this.calcHeuristic(this.board);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this.boardModified = false;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while (columnNo &lt; this.getNumberOfQueens())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int queenPositionInCurrentColumn = -1;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for (int i = 0; i &lt; this.getNumberOfQueens(); i++)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if (possibleState[i][columnNo] == this.QUEEN)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queenPositionInCurrentColumn = i;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possibleState[i][columnNo] = this.NOT_QUEEN;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for (int i = 0; i &lt; this.getNumberOfQueens(); i++)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possibleState[i][columnNo] = this.QUEEN;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int[][] newState = new int[this.getNumberOfQueens()][this.getNumberOfQueens()];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for (int k = 0; k &lt; this.getNumberOfQueens(); k++)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if (this.getNumberOfQueens() &gt;= 0)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    System.arraycopy(possibleState[k], 0, newState[k], 0, this.getNumberOfQueens());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if (this.calcHeuristic(this.board) &gt; this.calcHeuristic(newState))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possibleStates.add(newState);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possibleState[i][columnNo] = this.NOT_QUEEN;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possibleState[queenPositionInCurrentColumn][columnNo] = this.QUEEN;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columnNo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Random randomNumber = new Random();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if (possibleStates.size() != 0)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int pick = randomNumber.nextInt(possibleStates.size());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int minimumHeuristic = currentStateHeuristic;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if (minimumHeuristic &gt; this.calcHeuristic(possibleStates.get(pick)))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lastRenderedPageBreak/>
        <w:t xml:space="preserve">                    minimumHeuristic = this.calcHeuristic(possibleStates.get(pick));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this.board = this.copyState(possibleStates.get(pick));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this.boardModified = true;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this.regMoves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possibleStates.clear();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 else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this.resetBoard();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this.setBoard();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this.boardModified = true;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possibleStates.clear();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if (this.calcHeuristic(this.board) == 0)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this.numStepsSuccess += this.regMoves;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this.numIterationsSuccess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return new int[]{numStepsSuccess, numIterationsSuccess, this.getResets()};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public int[] runRandomRestartHCSearchWithSidewayMoves()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int currentStateHeuristic = this.calcHeuristic(this.board);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List&lt;int[][]&gt; possibleStates = new ArrayList&lt;&gt;();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this.resetRegMoves();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while (this.calcHeuristic(this.board) != 0 &amp;&amp; boardModified)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int columnNo = 0;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int[][] possibleState = new int[this.getNumberOfQueens()][this.getNumberOfQueens()];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for (int i = 0; i &lt; this.getNumberOfQueens(); i++)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if (this.getNumberOfQueens() &gt;= 0)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System.arraycopy(this.board[i], 0, possibleState[i], 0, this.getNumberOfQueens());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currentStateHeuristic = this.calcHeuristic(this.board);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this.boardModified = false;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while (columnNo &lt; this.getNumberOfQueens())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int queenPositionInCurrentColumn = -1;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for (int i = 0; i &lt; this.getNumberOfQueens(); i++)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if (possibleState[i][columnNo] == this.QUEEN)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queenPositionInCurrentColumn = i;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possibleState[i][columnNo] = this.NOT_QUEEN;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for (int i = 0; i &lt; this.getNumberOfQueens(); i++)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possibleState[i][columnNo] = this.QUEEN;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int[][] newState = new int[this.getNumberOfQueens()][this.getNumberOfQueens()];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for (int k = 0; k &lt; this.getNumberOfQueens(); k++)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if (this.getNumberOfQueens() &gt;= 0)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    System.arraycopy(possibleState[k], 0, newState[k], 0, this.getNumberOfQueens());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if (this.calcHeuristic(this.board) &gt;= this.calcHeuristic(newState) &amp;&amp; this.areBoardsEqual(this.board, newState))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possibleStates.add(newState);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possibleState[i][columnNo] = this.NOT_QUEEN;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possibleState[queenPositionInCurrentColumn][columnNo] = this.QUEEN;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columnNo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Random randomNumber = new Random();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int minimumHeuristic = currentStateHeuristic;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if (possibleStates.size() != 0)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int pick = randomNumber.nextInt(possibleStates.size());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if (minimumHeuristic &gt; this.calcHeuristic(possibleStates.get(pick)))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minimumHeuristic = this.calcHeuristic(possibleStates.get(pick));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this.board = this.copyState(possibleStates.get(pick));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this.boardModified = true;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this.consecutiveSidewaysMoves = 0;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this.regMoves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possibleStates.clear();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lastRenderedPageBreak/>
        <w:t xml:space="preserve">                } else if (minimumHeuristic == this.calcHeuristic(possibleStates.get(pick)) &amp;&amp;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    this.consecutiveSidewaysMoves &lt; this.LIMIT_CONSECUTIVE_SIDEWAYS_MOVES)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minimumHeuristic = this.calcHeuristic(possibleStates.get(pick));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this.board = this.copyState(possibleStates.get(pick));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this.boardModified = true;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this.consecutiveSidewaysMoves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this.regMoves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possibleStates.clear();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} else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this.resetBoard();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this.setBoard();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this.boardModified = true;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    possibleStates.clear();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 else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this.resetBoard();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this.setBoard();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this.boardModified = true;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    possibleStates.clear();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if (this.calcHeuristic(this.board) == 0) {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this.numStepsSuccess += this.regMoves;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    this.numIterationsSuccess += 1;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    return new int[]{numStepsSuccess, numIterationsSuccess, this.getResets()};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 xml:space="preserve">    }</w:t>
      </w:r>
    </w:p>
    <w:p w:rsidR="00A769AB" w:rsidRPr="00A769AB" w:rsidRDefault="00A769AB" w:rsidP="00A769AB">
      <w:pPr>
        <w:spacing w:before="76" w:line="281" w:lineRule="auto"/>
        <w:ind w:left="820" w:right="194"/>
        <w:jc w:val="both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}</w:t>
      </w:r>
    </w:p>
    <w:p w:rsidR="00E456FB" w:rsidRDefault="00E456F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Default="00A769A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Default="00A769A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Default="00A769A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Default="00A769A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Default="00A769A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A769AB" w:rsidRDefault="00A769A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E456FB" w:rsidRDefault="00E456F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  <w:r>
        <w:rPr>
          <w:rFonts w:eastAsia="Cambria"/>
          <w:b/>
          <w:sz w:val="24"/>
          <w:szCs w:val="24"/>
        </w:rPr>
        <w:t xml:space="preserve"> Output </w:t>
      </w:r>
    </w:p>
    <w:p w:rsidR="00A769AB" w:rsidRDefault="00A769AB" w:rsidP="00A769AB">
      <w:pPr>
        <w:spacing w:before="76" w:line="281" w:lineRule="auto"/>
        <w:ind w:left="820" w:right="194" w:firstLine="6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Result_Random_Restart_With</w:t>
      </w:r>
      <w:r w:rsidRPr="00A769AB">
        <w:rPr>
          <w:rFonts w:eastAsia="Cambria"/>
          <w:sz w:val="24"/>
          <w:szCs w:val="24"/>
        </w:rPr>
        <w:t>_Sideways_Moves</w:t>
      </w:r>
    </w:p>
    <w:p w:rsidR="00A769AB" w:rsidRPr="00E456FB" w:rsidRDefault="00A769AB" w:rsidP="00E456FB">
      <w:pPr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D76372" w:rsidRPr="00E456FB" w:rsidRDefault="00D76372" w:rsidP="00D76372">
      <w:pPr>
        <w:pStyle w:val="ListParagraph"/>
        <w:spacing w:before="76" w:line="281" w:lineRule="auto"/>
        <w:ind w:left="820" w:right="194"/>
        <w:jc w:val="both"/>
        <w:rPr>
          <w:rFonts w:eastAsia="Cambria"/>
          <w:b/>
          <w:sz w:val="24"/>
          <w:szCs w:val="24"/>
        </w:rPr>
      </w:pPr>
    </w:p>
    <w:p w:rsidR="00380DCF" w:rsidRDefault="00A769AB">
      <w:pPr>
        <w:spacing w:before="76" w:line="281" w:lineRule="auto"/>
        <w:ind w:left="100" w:right="194"/>
        <w:rPr>
          <w:rFonts w:eastAsia="Cambria"/>
          <w:sz w:val="24"/>
          <w:szCs w:val="24"/>
        </w:rPr>
      </w:pPr>
      <w:r>
        <w:rPr>
          <w:noProof/>
        </w:rPr>
        <w:drawing>
          <wp:inline distT="0" distB="0" distL="0" distR="0">
            <wp:extent cx="5829300" cy="7545334"/>
            <wp:effectExtent l="0" t="0" r="0" b="0"/>
            <wp:docPr id="138" name="Picture 138" descr="C:\Users\Administrator\AppData\Local\Microsoft\Windows\INetCache\Content.Word\Result_Random_Restart_With_Sideways_Mov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C:\Users\Administrator\AppData\Local\Microsoft\Windows\INetCache\Content.Word\Result_Random_Restart_With_Sideways_Moves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5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CF" w:rsidRDefault="00380DCF">
      <w:pPr>
        <w:spacing w:before="76" w:line="281" w:lineRule="auto"/>
        <w:ind w:left="100" w:right="194"/>
        <w:rPr>
          <w:rFonts w:eastAsia="Cambria"/>
          <w:sz w:val="24"/>
          <w:szCs w:val="24"/>
        </w:rPr>
      </w:pPr>
    </w:p>
    <w:p w:rsidR="00380DCF" w:rsidRDefault="00380DCF">
      <w:pPr>
        <w:spacing w:before="76" w:line="281" w:lineRule="auto"/>
        <w:ind w:left="100" w:right="194"/>
        <w:rPr>
          <w:rFonts w:eastAsia="Cambria"/>
          <w:sz w:val="24"/>
          <w:szCs w:val="24"/>
        </w:rPr>
      </w:pPr>
    </w:p>
    <w:p w:rsidR="00380DCF" w:rsidRDefault="00A769AB">
      <w:pPr>
        <w:spacing w:before="76" w:line="281" w:lineRule="auto"/>
        <w:ind w:left="100" w:right="194"/>
        <w:rPr>
          <w:rFonts w:eastAsia="Cambria"/>
          <w:sz w:val="24"/>
          <w:szCs w:val="24"/>
        </w:rPr>
      </w:pPr>
      <w:r w:rsidRPr="00A769AB">
        <w:rPr>
          <w:rFonts w:eastAsia="Cambria"/>
          <w:sz w:val="24"/>
          <w:szCs w:val="24"/>
        </w:rPr>
        <w:t>Result_Random_Restart_Without_Sideways_Moves</w:t>
      </w:r>
    </w:p>
    <w:p w:rsidR="00380DCF" w:rsidRDefault="00A769AB">
      <w:pPr>
        <w:spacing w:before="76" w:line="281" w:lineRule="auto"/>
        <w:ind w:left="100" w:right="194"/>
        <w:rPr>
          <w:rFonts w:eastAsia="Cambria"/>
          <w:sz w:val="24"/>
          <w:szCs w:val="24"/>
        </w:rPr>
      </w:pPr>
      <w:r>
        <w:rPr>
          <w:noProof/>
        </w:rPr>
        <w:drawing>
          <wp:inline distT="0" distB="0" distL="0" distR="0">
            <wp:extent cx="5158334" cy="6676848"/>
            <wp:effectExtent l="0" t="0" r="4445" b="0"/>
            <wp:docPr id="139" name="Picture 139" descr="C:\Users\Administrator\AppData\Local\Microsoft\Windows\INetCache\Content.Word\Result_Random_Restart_Without_Sideways_Mov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C:\Users\Administrator\AppData\Local\Microsoft\Windows\INetCache\Content.Word\Result_Random_Restart_Without_Sideways_Moves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34" cy="66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F1" w:rsidRDefault="00AB6DF1">
      <w:pPr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br w:type="page"/>
      </w: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F067DA" w:rsidRDefault="00F067DA">
      <w:pPr>
        <w:ind w:left="100"/>
        <w:rPr>
          <w:rFonts w:ascii="Cambria" w:eastAsia="Cambria" w:hAnsi="Cambria" w:cs="Cambria"/>
          <w:sz w:val="22"/>
          <w:szCs w:val="22"/>
        </w:rPr>
      </w:pPr>
    </w:p>
    <w:p w:rsidR="0057575C" w:rsidRDefault="0057575C">
      <w:pPr>
        <w:ind w:left="451"/>
        <w:rPr>
          <w:rFonts w:ascii="Cambria" w:eastAsia="Cambria" w:hAnsi="Cambria" w:cs="Cambria"/>
        </w:rPr>
      </w:pPr>
    </w:p>
    <w:sectPr w:rsidR="0057575C">
      <w:headerReference w:type="default" r:id="rId16"/>
      <w:pgSz w:w="12240" w:h="15840"/>
      <w:pgMar w:top="1360" w:right="172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AF1" w:rsidRDefault="00D67AF1">
      <w:r>
        <w:separator/>
      </w:r>
    </w:p>
  </w:endnote>
  <w:endnote w:type="continuationSeparator" w:id="0">
    <w:p w:rsidR="00D67AF1" w:rsidRDefault="00D67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AF1" w:rsidRDefault="00D67AF1">
      <w:r>
        <w:separator/>
      </w:r>
    </w:p>
  </w:footnote>
  <w:footnote w:type="continuationSeparator" w:id="0">
    <w:p w:rsidR="00D67AF1" w:rsidRDefault="00D67A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1EA1" w:rsidRDefault="00221EA1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1F338B"/>
    <w:multiLevelType w:val="multilevel"/>
    <w:tmpl w:val="56D232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8525A26"/>
    <w:multiLevelType w:val="hybridMultilevel"/>
    <w:tmpl w:val="D0947970"/>
    <w:lvl w:ilvl="0" w:tplc="9B76A90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 w15:restartNumberingAfterBreak="0">
    <w:nsid w:val="4683596A"/>
    <w:multiLevelType w:val="hybridMultilevel"/>
    <w:tmpl w:val="1242BE2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75C"/>
    <w:rsid w:val="001266E4"/>
    <w:rsid w:val="00221EA1"/>
    <w:rsid w:val="0030136C"/>
    <w:rsid w:val="00380DCF"/>
    <w:rsid w:val="0057575C"/>
    <w:rsid w:val="00A769AB"/>
    <w:rsid w:val="00AB6DF1"/>
    <w:rsid w:val="00CE4138"/>
    <w:rsid w:val="00D67AF1"/>
    <w:rsid w:val="00D76372"/>
    <w:rsid w:val="00E456FB"/>
    <w:rsid w:val="00F067DA"/>
    <w:rsid w:val="00F2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27B889-BCD2-4792-93D2-EA5F1D00B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380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39</Pages>
  <Words>5842</Words>
  <Characters>33302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3</cp:revision>
  <dcterms:created xsi:type="dcterms:W3CDTF">2019-10-27T23:52:00Z</dcterms:created>
  <dcterms:modified xsi:type="dcterms:W3CDTF">2019-10-28T03:36:00Z</dcterms:modified>
</cp:coreProperties>
</file>